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E9B60" w14:textId="77777777" w:rsidR="00932FE3" w:rsidRPr="00932FE3" w:rsidRDefault="00932FE3" w:rsidP="00E22A89">
      <w:pPr>
        <w:jc w:val="center"/>
        <w:rPr>
          <w:sz w:val="28"/>
          <w:lang w:val="ru-RU"/>
        </w:rPr>
      </w:pPr>
      <w:r w:rsidRPr="00327E57">
        <w:rPr>
          <w:sz w:val="28"/>
          <w:lang w:val="ru"/>
        </w:rPr>
        <w:t>Подключение усилителя мощности (ПА) к Wolf WF-100D</w:t>
      </w:r>
    </w:p>
    <w:p w14:paraId="295B778F" w14:textId="77777777" w:rsidR="00932FE3" w:rsidRPr="00932FE3" w:rsidRDefault="00932FE3" w:rsidP="00E22A89">
      <w:pPr>
        <w:rPr>
          <w:lang w:val="ru-RU"/>
        </w:rPr>
      </w:pPr>
    </w:p>
    <w:p w14:paraId="35067FF1" w14:textId="77777777" w:rsidR="00932FE3" w:rsidRPr="00932FE3" w:rsidRDefault="00932FE3" w:rsidP="00E22A89">
      <w:pPr>
        <w:rPr>
          <w:lang w:val="ru-RU"/>
        </w:rPr>
      </w:pPr>
      <w:r>
        <w:rPr>
          <w:lang w:val="ru"/>
        </w:rPr>
        <w:t xml:space="preserve"> Для того чтобы усилитель мощности мог автоматически переключать выходные фильтры с изменением полосы в trx, требуется информация о выбранной в данный момент полосе. В WF-100D можно реализовать интерфейс, совместимый с trx YAESU (полоса представляет собой 4-битный BCD-код) - на разъеме X16 есть четыре сигнала (BAND1-BAND4), указывающих в коде BCD выбранный в данный момент диапазон. Кроме того, можно определить состояния каждого из этих сигналов в меню WF-100D.</w:t>
      </w:r>
    </w:p>
    <w:p w14:paraId="2D6FB307" w14:textId="556715F8" w:rsidR="00676AE9" w:rsidRPr="00932FE3" w:rsidRDefault="00932FE3" w:rsidP="00676AE9">
      <w:pPr>
        <w:ind w:left="360"/>
        <w:rPr>
          <w:lang w:val="ru-RU"/>
        </w:rPr>
      </w:pPr>
      <w:r>
        <w:rPr>
          <w:lang w:val="ru"/>
        </w:rPr>
        <w:t>Фрагмент диаграммы ОСНОВНОЙ платы, к которому относится описание, выглядит следующим образом:</w:t>
      </w:r>
      <w:r w:rsidR="00676AE9" w:rsidRPr="00932FE3">
        <w:rPr>
          <w:lang w:val="ru-RU"/>
        </w:rPr>
        <w:t xml:space="preserve"> </w:t>
      </w:r>
    </w:p>
    <w:p w14:paraId="3133DFF9" w14:textId="77777777" w:rsidR="00327E57" w:rsidRDefault="00327E57" w:rsidP="00327E57">
      <w:r w:rsidRPr="00932FE3">
        <w:rPr>
          <w:lang w:val="ru-RU"/>
        </w:rPr>
        <w:t xml:space="preserve">               </w:t>
      </w:r>
      <w:r w:rsidR="00676AE9">
        <w:rPr>
          <w:noProof/>
          <w:lang w:eastAsia="pl-PL"/>
        </w:rPr>
        <w:drawing>
          <wp:inline distT="0" distB="0" distL="0" distR="0" wp14:anchorId="7EB6F21D" wp14:editId="4B733D0B">
            <wp:extent cx="3616557" cy="1405593"/>
            <wp:effectExtent l="0" t="0" r="3175" b="444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2522" cy="141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C231" w14:textId="77777777" w:rsidR="00932FE3" w:rsidRPr="00932FE3" w:rsidRDefault="00932FE3" w:rsidP="00802BE8">
      <w:pPr>
        <w:rPr>
          <w:lang w:val="ru-RU"/>
        </w:rPr>
      </w:pPr>
      <w:r>
        <w:rPr>
          <w:lang w:val="ru"/>
        </w:rPr>
        <w:t>Сигналы BAND1-BAND4 на нем не описаны, но подаются на контакты 2-5 разъема X16.</w:t>
      </w:r>
    </w:p>
    <w:p w14:paraId="3A34978F" w14:textId="77777777" w:rsidR="00932FE3" w:rsidRDefault="00932FE3" w:rsidP="00802BE8">
      <w:r>
        <w:rPr>
          <w:lang w:val="ru"/>
        </w:rPr>
        <w:t>К сожалению, после проверки выяснилось, что диаграмма не полностью соответствует компоновке треков на моей версии MAIN BOARD (WOLF-MAIN rev. 1.2). Эта схема выглядит следующим образом:</w:t>
      </w:r>
    </w:p>
    <w:p w14:paraId="4F0F5A38" w14:textId="77777777" w:rsidR="00A33110" w:rsidRDefault="00A33110" w:rsidP="00327E57">
      <w:r>
        <w:rPr>
          <w:noProof/>
          <w:lang w:eastAsia="pl-PL"/>
        </w:rPr>
        <w:drawing>
          <wp:inline distT="0" distB="0" distL="0" distR="0" wp14:anchorId="1EF9A83D" wp14:editId="6AB7EC72">
            <wp:extent cx="4312747" cy="1818559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9158" cy="182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3E4F" w14:textId="77777777" w:rsidR="00932FE3" w:rsidRPr="00932FE3" w:rsidRDefault="00932FE3" w:rsidP="00C76633">
      <w:pPr>
        <w:rPr>
          <w:lang w:val="ru-RU"/>
        </w:rPr>
      </w:pPr>
      <w:r>
        <w:rPr>
          <w:lang w:val="ru"/>
        </w:rPr>
        <w:t>Сигнал C подключен к массиву резисторов, но другой конец резистора нигде не подключен. Сигнал от контакта 5 чипа U32 подается на последний резистор, другой конец которого нигде не подключен. Простейшим устранением этой ошибки является подключение подвесного контакта последнего резистора к контакту резистора, подключенному к контакту 3 разъема X16:</w:t>
      </w:r>
    </w:p>
    <w:p w14:paraId="27DDE87B" w14:textId="77777777" w:rsidR="00A33110" w:rsidRPr="00932FE3" w:rsidRDefault="00A33110" w:rsidP="00327E57">
      <w:pPr>
        <w:rPr>
          <w:lang w:val="ru-RU"/>
        </w:rPr>
      </w:pPr>
      <w:r>
        <w:rPr>
          <w:noProof/>
          <w:lang w:eastAsia="pl-PL"/>
        </w:rPr>
        <w:lastRenderedPageBreak/>
        <w:drawing>
          <wp:inline distT="0" distB="0" distL="0" distR="0" wp14:anchorId="2CF6CBC6" wp14:editId="12F43629">
            <wp:extent cx="3002657" cy="2516513"/>
            <wp:effectExtent l="0" t="0" r="762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6350" cy="252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515" w:rsidRPr="00932FE3">
        <w:rPr>
          <w:lang w:val="ru-RU"/>
        </w:rPr>
        <w:t xml:space="preserve">    </w:t>
      </w:r>
      <w:r w:rsidR="00B71515">
        <w:rPr>
          <w:noProof/>
          <w:lang w:eastAsia="pl-PL"/>
        </w:rPr>
        <w:drawing>
          <wp:inline distT="0" distB="0" distL="0" distR="0" wp14:anchorId="3DCE8475" wp14:editId="36BC53DF">
            <wp:extent cx="2371178" cy="1521852"/>
            <wp:effectExtent l="0" t="0" r="0" b="254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4163" cy="153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7B2C" w14:textId="77777777" w:rsidR="00A33110" w:rsidRPr="00932FE3" w:rsidRDefault="00A33110" w:rsidP="00327E57">
      <w:pPr>
        <w:rPr>
          <w:lang w:val="ru-RU"/>
        </w:rPr>
      </w:pPr>
    </w:p>
    <w:p w14:paraId="450BCFE8" w14:textId="77777777" w:rsidR="00932FE3" w:rsidRPr="00932FE3" w:rsidRDefault="00932FE3" w:rsidP="00893526">
      <w:pPr>
        <w:rPr>
          <w:lang w:val="ru-RU"/>
        </w:rPr>
      </w:pPr>
      <w:r>
        <w:rPr>
          <w:lang w:val="ru"/>
        </w:rPr>
        <w:t>Для включения вещания усилителю мощности требуется сигнал PTT. Проще всего использовать сигнал PTT COM от платы IN/OUT, подключив дополнительный кабель к контактам реле:</w:t>
      </w:r>
    </w:p>
    <w:p w14:paraId="0C1B1140" w14:textId="77777777" w:rsidR="00B71515" w:rsidRPr="00932FE3" w:rsidRDefault="00B71515" w:rsidP="00327E57">
      <w:pPr>
        <w:rPr>
          <w:lang w:val="ru-RU"/>
        </w:rPr>
      </w:pPr>
    </w:p>
    <w:p w14:paraId="0571746F" w14:textId="77777777" w:rsidR="00B71515" w:rsidRPr="00430CC1" w:rsidRDefault="00B71515" w:rsidP="00327E57">
      <w:pPr>
        <w:rPr>
          <w:lang w:val="ru-RU"/>
        </w:rPr>
      </w:pPr>
      <w:r>
        <w:rPr>
          <w:noProof/>
          <w:lang w:eastAsia="pl-PL"/>
        </w:rPr>
        <w:drawing>
          <wp:inline distT="0" distB="0" distL="0" distR="0" wp14:anchorId="71EA63E8" wp14:editId="4807A993">
            <wp:extent cx="4379365" cy="2220250"/>
            <wp:effectExtent l="0" t="0" r="2540" b="889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9317" cy="22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0CC1">
        <w:rPr>
          <w:lang w:val="ru-RU"/>
        </w:rPr>
        <w:t xml:space="preserve"> </w:t>
      </w:r>
    </w:p>
    <w:p w14:paraId="56CB2994" w14:textId="77777777" w:rsidR="00932FE3" w:rsidRPr="00932FE3" w:rsidRDefault="00A33110" w:rsidP="006E4873">
      <w:pPr>
        <w:rPr>
          <w:lang w:val="ru-RU"/>
        </w:rPr>
      </w:pPr>
      <w:r w:rsidRPr="00932FE3">
        <w:rPr>
          <w:lang w:val="ru-RU"/>
        </w:rPr>
        <w:t xml:space="preserve"> </w:t>
      </w:r>
      <w:r w:rsidR="00932FE3">
        <w:rPr>
          <w:lang w:val="ru"/>
        </w:rPr>
        <w:t>Опционально сигнал ALC может быть подключен к ПА для управления выходной мощностью.</w:t>
      </w:r>
    </w:p>
    <w:p w14:paraId="4B070362" w14:textId="77777777" w:rsidR="00932FE3" w:rsidRPr="00932FE3" w:rsidRDefault="00932FE3" w:rsidP="006E4873">
      <w:pPr>
        <w:rPr>
          <w:lang w:val="ru-RU"/>
        </w:rPr>
      </w:pPr>
      <w:r>
        <w:rPr>
          <w:lang w:val="ru"/>
        </w:rPr>
        <w:t>Этот сигнал берется с пластины ПА. Вместо разъема X5 (EXTERNAL) только 2-контактный разъем припаян к разъему X5 в положении 9-10 (MB ALC и GND).</w:t>
      </w:r>
    </w:p>
    <w:p w14:paraId="6C1E1962" w14:textId="6719A0AA" w:rsidR="00B71515" w:rsidRDefault="00B71515" w:rsidP="00327E57">
      <w:r>
        <w:rPr>
          <w:noProof/>
          <w:lang w:eastAsia="pl-PL"/>
        </w:rPr>
        <w:lastRenderedPageBreak/>
        <w:drawing>
          <wp:inline distT="0" distB="0" distL="0" distR="0" wp14:anchorId="690154A0" wp14:editId="7318715D">
            <wp:extent cx="4971429" cy="3695238"/>
            <wp:effectExtent l="0" t="0" r="635" b="63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BF2F" w14:textId="77777777" w:rsidR="003D733C" w:rsidRDefault="003D733C" w:rsidP="00327E57"/>
    <w:p w14:paraId="734E3D57" w14:textId="77777777" w:rsidR="00430CC1" w:rsidRPr="00430CC1" w:rsidRDefault="00430CC1" w:rsidP="00767FE7">
      <w:pPr>
        <w:rPr>
          <w:lang w:val="ru-RU"/>
        </w:rPr>
      </w:pPr>
      <w:r>
        <w:rPr>
          <w:lang w:val="ru"/>
        </w:rPr>
        <w:t>Эти 6 сигналов (BCD, ALC и PTT) подаются на плату REMOTE. Есть разъемы и четыре NPN-транзистора, потому что выходы BAND1-BAND4 должны быть выходами OC (Open Collector).</w:t>
      </w:r>
    </w:p>
    <w:p w14:paraId="1B94215A" w14:textId="77777777" w:rsidR="00430CC1" w:rsidRPr="00430CC1" w:rsidRDefault="00430CC1" w:rsidP="00767FE7">
      <w:pPr>
        <w:rPr>
          <w:lang w:val="ru-RU"/>
        </w:rPr>
      </w:pPr>
      <w:r>
        <w:rPr>
          <w:lang w:val="ru"/>
        </w:rPr>
        <w:t>Схема платы REMOTE выглядит следующим образом:</w:t>
      </w:r>
    </w:p>
    <w:p w14:paraId="1720846B" w14:textId="77777777" w:rsidR="003D733C" w:rsidRDefault="000B2644" w:rsidP="00327E57">
      <w:r>
        <w:rPr>
          <w:noProof/>
          <w:lang w:eastAsia="pl-PL"/>
        </w:rPr>
        <w:drawing>
          <wp:inline distT="0" distB="0" distL="0" distR="0" wp14:anchorId="0BC1E490" wp14:editId="286A31D2">
            <wp:extent cx="4674140" cy="3161492"/>
            <wp:effectExtent l="0" t="0" r="0" b="127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7514" cy="316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t xml:space="preserve">  </w:t>
      </w:r>
    </w:p>
    <w:p w14:paraId="445176A0" w14:textId="77777777" w:rsidR="00430CC1" w:rsidRPr="00430CC1" w:rsidRDefault="00430CC1" w:rsidP="00291E56">
      <w:pPr>
        <w:rPr>
          <w:lang w:val="ru-RU"/>
        </w:rPr>
      </w:pPr>
      <w:r>
        <w:rPr>
          <w:lang w:val="ru"/>
        </w:rPr>
        <w:t>Разъем J2 X16 должен быть подключен к разъему X16 на основной плате, разъем J4 ALC к разъему X5 (контакты 9 и 10) на плате PA и разъему J3 PA COM к контактам реле K1 на плате IN/OUT.</w:t>
      </w:r>
    </w:p>
    <w:p w14:paraId="0440AC46" w14:textId="77777777" w:rsidR="00430CC1" w:rsidRPr="00430CC1" w:rsidRDefault="00430CC1" w:rsidP="00291E56">
      <w:pPr>
        <w:rPr>
          <w:lang w:val="ru-RU"/>
        </w:rPr>
      </w:pPr>
      <w:r>
        <w:rPr>
          <w:lang w:val="ru"/>
        </w:rPr>
        <w:t>Гнездо DB-9 привинчивается к задней стенке WF-100D.</w:t>
      </w:r>
    </w:p>
    <w:p w14:paraId="401DAC3B" w14:textId="77777777" w:rsidR="00430CC1" w:rsidRPr="00430CC1" w:rsidRDefault="00430CC1" w:rsidP="00291E56">
      <w:pPr>
        <w:rPr>
          <w:lang w:val="ru-RU"/>
        </w:rPr>
      </w:pPr>
      <w:r>
        <w:rPr>
          <w:lang w:val="ru"/>
        </w:rPr>
        <w:t>ПХД выглядит следующим образом:</w:t>
      </w:r>
    </w:p>
    <w:p w14:paraId="1AE43B13" w14:textId="77777777" w:rsidR="003D733C" w:rsidRPr="00430CC1" w:rsidRDefault="003D733C" w:rsidP="00327E57">
      <w:pPr>
        <w:rPr>
          <w:lang w:val="ru-RU"/>
        </w:rPr>
      </w:pPr>
      <w:r>
        <w:rPr>
          <w:noProof/>
          <w:lang w:eastAsia="pl-PL"/>
        </w:rPr>
        <w:lastRenderedPageBreak/>
        <w:drawing>
          <wp:inline distT="0" distB="0" distL="0" distR="0" wp14:anchorId="0D060009" wp14:editId="3A3C1C55">
            <wp:extent cx="1674936" cy="1792957"/>
            <wp:effectExtent l="0" t="0" r="190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2986" cy="184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0CC1">
        <w:rPr>
          <w:lang w:val="ru-RU"/>
        </w:rPr>
        <w:t xml:space="preserve">  </w:t>
      </w:r>
      <w:r>
        <w:rPr>
          <w:noProof/>
          <w:lang w:eastAsia="pl-PL"/>
        </w:rPr>
        <w:drawing>
          <wp:inline distT="0" distB="0" distL="0" distR="0" wp14:anchorId="2F17B229" wp14:editId="3B1A9B19">
            <wp:extent cx="1677521" cy="1795726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27941" cy="184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AA0" w:rsidRPr="00430CC1">
        <w:rPr>
          <w:lang w:val="ru-RU"/>
        </w:rPr>
        <w:t xml:space="preserve">  </w:t>
      </w:r>
      <w:r w:rsidR="00875AA0">
        <w:rPr>
          <w:noProof/>
          <w:lang w:eastAsia="pl-PL"/>
        </w:rPr>
        <w:drawing>
          <wp:inline distT="0" distB="0" distL="0" distR="0" wp14:anchorId="06BCDD83" wp14:editId="168A8C63">
            <wp:extent cx="1843392" cy="1794421"/>
            <wp:effectExtent l="0" t="0" r="508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4089" cy="181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90EE" w14:textId="77777777" w:rsidR="00430CC1" w:rsidRPr="00430CC1" w:rsidRDefault="00430CC1" w:rsidP="00981B95">
      <w:pPr>
        <w:rPr>
          <w:lang w:val="ru-RU"/>
        </w:rPr>
      </w:pPr>
      <w:r>
        <w:rPr>
          <w:lang w:val="ru"/>
        </w:rPr>
        <w:t xml:space="preserve">Файлы GERBER/PDF доступны бесплатно от автора – e-mail: </w:t>
      </w:r>
      <w:hyperlink r:id="rId20" w:history="1">
        <w:r w:rsidRPr="00C0276E">
          <w:rPr>
            <w:rStyle w:val="Hipercze"/>
            <w:lang w:val="ru"/>
          </w:rPr>
          <w:t>sp7dqr@wp.pl</w:t>
        </w:r>
      </w:hyperlink>
      <w:r>
        <w:rPr>
          <w:lang w:val="ru"/>
        </w:rPr>
        <w:t>.</w:t>
      </w:r>
    </w:p>
    <w:p w14:paraId="27C9CDDC" w14:textId="77777777" w:rsidR="00430CC1" w:rsidRPr="00430CC1" w:rsidRDefault="00430CC1" w:rsidP="00981B95">
      <w:pPr>
        <w:rPr>
          <w:lang w:val="ru-RU"/>
        </w:rPr>
      </w:pPr>
      <w:r>
        <w:rPr>
          <w:lang w:val="ru"/>
        </w:rPr>
        <w:t>Поскольку транзисторы в интерфейсе переворачивают сигнал для получения правильных выходных сигналов BCD, состояния каждой полосы должны быть переопределены в меню WF-100D, вводя их как отрицаемые состояния кодов YAESU (коды неиспользуемых полос не были изменены):</w:t>
      </w:r>
    </w:p>
    <w:p w14:paraId="47C879DE" w14:textId="77777777" w:rsidR="0030748A" w:rsidRDefault="0030748A" w:rsidP="00327E57">
      <w:r>
        <w:rPr>
          <w:noProof/>
          <w:lang w:eastAsia="pl-PL"/>
        </w:rPr>
        <w:drawing>
          <wp:inline distT="0" distB="0" distL="0" distR="0" wp14:anchorId="5C38625E" wp14:editId="7A229706">
            <wp:extent cx="2893979" cy="1736516"/>
            <wp:effectExtent l="0" t="0" r="190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6875" cy="174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1C54" w14:textId="77777777" w:rsidR="00875AA0" w:rsidRDefault="00875AA0" w:rsidP="00327E57"/>
    <w:p w14:paraId="7963A4D2" w14:textId="77777777" w:rsidR="003D733C" w:rsidRPr="000B2644" w:rsidRDefault="000B2644" w:rsidP="00327E57">
      <w:r w:rsidRPr="000B2644">
        <w:t>73, Marek SP7DQR (</w:t>
      </w:r>
      <w:hyperlink r:id="rId22" w:history="1">
        <w:r w:rsidRPr="00C0276E">
          <w:rPr>
            <w:rStyle w:val="Hipercze"/>
          </w:rPr>
          <w:t>sp7dqr@wp.pl</w:t>
        </w:r>
      </w:hyperlink>
      <w:r w:rsidRPr="000B2644">
        <w:t>)</w:t>
      </w:r>
    </w:p>
    <w:sectPr w:rsidR="003D733C" w:rsidRPr="000B2644" w:rsidSect="00B3714A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98211D" w14:textId="77777777" w:rsidR="007C1793" w:rsidRDefault="007C1793" w:rsidP="001F6875">
      <w:r>
        <w:separator/>
      </w:r>
    </w:p>
  </w:endnote>
  <w:endnote w:type="continuationSeparator" w:id="0">
    <w:p w14:paraId="38CC3C1C" w14:textId="77777777" w:rsidR="007C1793" w:rsidRDefault="007C1793" w:rsidP="001F68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D9FB6A" w14:textId="77777777" w:rsidR="007C1793" w:rsidRDefault="007C1793" w:rsidP="001F6875">
      <w:r>
        <w:separator/>
      </w:r>
    </w:p>
  </w:footnote>
  <w:footnote w:type="continuationSeparator" w:id="0">
    <w:p w14:paraId="10BD16FD" w14:textId="77777777" w:rsidR="007C1793" w:rsidRDefault="007C1793" w:rsidP="001F68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67AF238"/>
    <w:lvl w:ilvl="0">
      <w:start w:val="1"/>
      <w:numFmt w:val="decimal"/>
      <w:pStyle w:val="Listanumerowan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98EEE44"/>
    <w:lvl w:ilvl="0">
      <w:start w:val="1"/>
      <w:numFmt w:val="decimal"/>
      <w:pStyle w:val="Listanumerowan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D700502"/>
    <w:lvl w:ilvl="0">
      <w:start w:val="1"/>
      <w:numFmt w:val="decimal"/>
      <w:pStyle w:val="Listanumerowan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7A026EE"/>
    <w:lvl w:ilvl="0">
      <w:start w:val="1"/>
      <w:numFmt w:val="decimal"/>
      <w:pStyle w:val="Listanumerowan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8B8D338"/>
    <w:lvl w:ilvl="0">
      <w:start w:val="1"/>
      <w:numFmt w:val="bullet"/>
      <w:pStyle w:val="Listapunktowana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78035F0"/>
    <w:lvl w:ilvl="0">
      <w:start w:val="1"/>
      <w:numFmt w:val="bullet"/>
      <w:pStyle w:val="Listapunktowana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69A22EE"/>
    <w:lvl w:ilvl="0">
      <w:start w:val="1"/>
      <w:numFmt w:val="bullet"/>
      <w:pStyle w:val="Listapunktowana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2F8D728"/>
    <w:lvl w:ilvl="0">
      <w:start w:val="1"/>
      <w:numFmt w:val="bullet"/>
      <w:pStyle w:val="Listapunktowana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A1002B6"/>
    <w:lvl w:ilvl="0">
      <w:start w:val="1"/>
      <w:numFmt w:val="decimal"/>
      <w:pStyle w:val="Listanumerowan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792BA38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8B05DDE"/>
    <w:multiLevelType w:val="hybridMultilevel"/>
    <w:tmpl w:val="8AA2CD1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DF71DE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AEB0273"/>
    <w:multiLevelType w:val="multilevel"/>
    <w:tmpl w:val="526206A0"/>
    <w:lvl w:ilvl="0">
      <w:start w:val="1"/>
      <w:numFmt w:val="upperRoman"/>
      <w:lvlText w:val="Artykuł %1."/>
      <w:lvlJc w:val="left"/>
      <w:pPr>
        <w:ind w:left="0" w:firstLine="0"/>
      </w:pPr>
    </w:lvl>
    <w:lvl w:ilvl="1">
      <w:start w:val="1"/>
      <w:numFmt w:val="decimalZero"/>
      <w:isLgl/>
      <w:lvlText w:val="Sekcja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3EAE4CC2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84C4F29"/>
    <w:multiLevelType w:val="multilevel"/>
    <w:tmpl w:val="D8061F64"/>
    <w:lvl w:ilvl="0">
      <w:start w:val="1"/>
      <w:numFmt w:val="upperRoman"/>
      <w:lvlText w:val="Artykuł %1."/>
      <w:lvlJc w:val="left"/>
      <w:pPr>
        <w:ind w:left="0" w:firstLine="0"/>
      </w:pPr>
    </w:lvl>
    <w:lvl w:ilvl="1">
      <w:start w:val="1"/>
      <w:numFmt w:val="decimalZero"/>
      <w:isLgl/>
      <w:lvlText w:val="Sekcja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59350CFB"/>
    <w:multiLevelType w:val="multilevel"/>
    <w:tmpl w:val="9DF09F08"/>
    <w:lvl w:ilvl="0">
      <w:start w:val="1"/>
      <w:numFmt w:val="upperRoman"/>
      <w:lvlText w:val="Artykuł %1."/>
      <w:lvlJc w:val="left"/>
      <w:pPr>
        <w:ind w:left="0" w:firstLine="0"/>
      </w:pPr>
    </w:lvl>
    <w:lvl w:ilvl="1">
      <w:start w:val="1"/>
      <w:numFmt w:val="decimalZero"/>
      <w:isLgl/>
      <w:lvlText w:val="Sekcja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5DEC6B47"/>
    <w:multiLevelType w:val="multilevel"/>
    <w:tmpl w:val="604E1C0A"/>
    <w:lvl w:ilvl="0">
      <w:start w:val="1"/>
      <w:numFmt w:val="upperRoman"/>
      <w:lvlText w:val="Artykuł %1."/>
      <w:lvlJc w:val="left"/>
      <w:pPr>
        <w:ind w:left="0" w:firstLine="0"/>
      </w:pPr>
    </w:lvl>
    <w:lvl w:ilvl="1">
      <w:start w:val="1"/>
      <w:numFmt w:val="decimalZero"/>
      <w:isLgl/>
      <w:lvlText w:val="Sekcja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5F4B0B58"/>
    <w:multiLevelType w:val="multilevel"/>
    <w:tmpl w:val="04090023"/>
    <w:styleLink w:val="Artykusekcja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D8C2C6D"/>
    <w:multiLevelType w:val="multilevel"/>
    <w:tmpl w:val="04090023"/>
    <w:lvl w:ilvl="0">
      <w:start w:val="1"/>
      <w:numFmt w:val="upperRoman"/>
      <w:lvlText w:val="Artykuł %1."/>
      <w:lvlJc w:val="left"/>
      <w:pPr>
        <w:ind w:left="0" w:firstLine="0"/>
      </w:pPr>
    </w:lvl>
    <w:lvl w:ilvl="1">
      <w:start w:val="1"/>
      <w:numFmt w:val="decimalZero"/>
      <w:isLgl/>
      <w:lvlText w:val="Sekcja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202442501">
    <w:abstractNumId w:val="22"/>
  </w:num>
  <w:num w:numId="2" w16cid:durableId="474033314">
    <w:abstractNumId w:val="12"/>
  </w:num>
  <w:num w:numId="3" w16cid:durableId="55974979">
    <w:abstractNumId w:val="10"/>
  </w:num>
  <w:num w:numId="4" w16cid:durableId="497234258">
    <w:abstractNumId w:val="25"/>
  </w:num>
  <w:num w:numId="5" w16cid:durableId="1901165063">
    <w:abstractNumId w:val="13"/>
  </w:num>
  <w:num w:numId="6" w16cid:durableId="919605207">
    <w:abstractNumId w:val="18"/>
  </w:num>
  <w:num w:numId="7" w16cid:durableId="1509103995">
    <w:abstractNumId w:val="21"/>
  </w:num>
  <w:num w:numId="8" w16cid:durableId="138615346">
    <w:abstractNumId w:val="9"/>
  </w:num>
  <w:num w:numId="9" w16cid:durableId="368842969">
    <w:abstractNumId w:val="7"/>
  </w:num>
  <w:num w:numId="10" w16cid:durableId="198012274">
    <w:abstractNumId w:val="6"/>
  </w:num>
  <w:num w:numId="11" w16cid:durableId="1343892354">
    <w:abstractNumId w:val="5"/>
  </w:num>
  <w:num w:numId="12" w16cid:durableId="622418790">
    <w:abstractNumId w:val="4"/>
  </w:num>
  <w:num w:numId="13" w16cid:durableId="2132703229">
    <w:abstractNumId w:val="8"/>
  </w:num>
  <w:num w:numId="14" w16cid:durableId="302925775">
    <w:abstractNumId w:val="3"/>
  </w:num>
  <w:num w:numId="15" w16cid:durableId="1386104660">
    <w:abstractNumId w:val="2"/>
  </w:num>
  <w:num w:numId="16" w16cid:durableId="112210116">
    <w:abstractNumId w:val="1"/>
  </w:num>
  <w:num w:numId="17" w16cid:durableId="91820992">
    <w:abstractNumId w:val="0"/>
  </w:num>
  <w:num w:numId="18" w16cid:durableId="525682282">
    <w:abstractNumId w:val="15"/>
  </w:num>
  <w:num w:numId="19" w16cid:durableId="1693258521">
    <w:abstractNumId w:val="17"/>
  </w:num>
  <w:num w:numId="20" w16cid:durableId="1636981617">
    <w:abstractNumId w:val="23"/>
  </w:num>
  <w:num w:numId="21" w16cid:durableId="1301494183">
    <w:abstractNumId w:val="20"/>
  </w:num>
  <w:num w:numId="22" w16cid:durableId="1647584227">
    <w:abstractNumId w:val="11"/>
  </w:num>
  <w:num w:numId="23" w16cid:durableId="1002657251">
    <w:abstractNumId w:val="26"/>
  </w:num>
  <w:num w:numId="24" w16cid:durableId="1033111339">
    <w:abstractNumId w:val="16"/>
  </w:num>
  <w:num w:numId="25" w16cid:durableId="2092433745">
    <w:abstractNumId w:val="19"/>
  </w:num>
  <w:num w:numId="26" w16cid:durableId="362092937">
    <w:abstractNumId w:val="24"/>
  </w:num>
  <w:num w:numId="27" w16cid:durableId="50143818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7E57"/>
    <w:rsid w:val="000B2644"/>
    <w:rsid w:val="001D03F6"/>
    <w:rsid w:val="001F6875"/>
    <w:rsid w:val="0030748A"/>
    <w:rsid w:val="00327E57"/>
    <w:rsid w:val="003D733C"/>
    <w:rsid w:val="00430CC1"/>
    <w:rsid w:val="004E108E"/>
    <w:rsid w:val="00565341"/>
    <w:rsid w:val="006322E5"/>
    <w:rsid w:val="00645252"/>
    <w:rsid w:val="00676AE9"/>
    <w:rsid w:val="006D3D74"/>
    <w:rsid w:val="007C1793"/>
    <w:rsid w:val="0083569A"/>
    <w:rsid w:val="00856F4C"/>
    <w:rsid w:val="00875AA0"/>
    <w:rsid w:val="00932FE3"/>
    <w:rsid w:val="00A33110"/>
    <w:rsid w:val="00A9204E"/>
    <w:rsid w:val="00B3714A"/>
    <w:rsid w:val="00B71515"/>
    <w:rsid w:val="00CA5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C99813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F6875"/>
    <w:rPr>
      <w:rFonts w:ascii="Calibri" w:hAnsi="Calibri" w:cs="Calibri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F6875"/>
    <w:pPr>
      <w:keepNext/>
      <w:keepLines/>
      <w:spacing w:before="240"/>
      <w:outlineLvl w:val="0"/>
    </w:pPr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F6875"/>
    <w:pPr>
      <w:keepNext/>
      <w:keepLines/>
      <w:spacing w:before="40"/>
      <w:outlineLvl w:val="1"/>
    </w:pPr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1F6875"/>
    <w:pPr>
      <w:keepNext/>
      <w:keepLines/>
      <w:spacing w:before="40"/>
      <w:outlineLvl w:val="2"/>
    </w:pPr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1F6875"/>
    <w:pPr>
      <w:keepNext/>
      <w:keepLines/>
      <w:spacing w:before="40"/>
      <w:outlineLvl w:val="3"/>
    </w:pPr>
    <w:rPr>
      <w:rFonts w:ascii="Calibri Light" w:eastAsiaTheme="majorEastAsia" w:hAnsi="Calibri Light" w:cs="Calibri Light"/>
      <w:i/>
      <w:iCs/>
      <w:color w:val="1F4E79" w:themeColor="accent1" w:themeShade="80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1F6875"/>
    <w:pPr>
      <w:keepNext/>
      <w:keepLines/>
      <w:spacing w:before="40"/>
      <w:outlineLvl w:val="4"/>
    </w:pPr>
    <w:rPr>
      <w:rFonts w:ascii="Calibri Light" w:eastAsiaTheme="majorEastAsia" w:hAnsi="Calibri Light" w:cs="Calibri Light"/>
      <w:color w:val="1F4E79" w:themeColor="accent1" w:themeShade="80"/>
    </w:rPr>
  </w:style>
  <w:style w:type="paragraph" w:styleId="Nagwek6">
    <w:name w:val="heading 6"/>
    <w:basedOn w:val="Normalny"/>
    <w:next w:val="Normalny"/>
    <w:link w:val="Nagwek6Znak"/>
    <w:uiPriority w:val="9"/>
    <w:unhideWhenUsed/>
    <w:qFormat/>
    <w:rsid w:val="001F6875"/>
    <w:pPr>
      <w:keepNext/>
      <w:keepLines/>
      <w:spacing w:before="40"/>
      <w:outlineLvl w:val="5"/>
    </w:pPr>
    <w:rPr>
      <w:rFonts w:ascii="Calibri Light" w:eastAsiaTheme="majorEastAsia" w:hAnsi="Calibri Light" w:cs="Calibri Light"/>
      <w:color w:val="1F4D78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unhideWhenUsed/>
    <w:qFormat/>
    <w:rsid w:val="001F6875"/>
    <w:pPr>
      <w:keepNext/>
      <w:keepLines/>
      <w:spacing w:before="40"/>
      <w:outlineLvl w:val="6"/>
    </w:pPr>
    <w:rPr>
      <w:rFonts w:ascii="Calibri Light" w:eastAsiaTheme="majorEastAsia" w:hAnsi="Calibri Light" w:cs="Calibri Light"/>
      <w:i/>
      <w:iCs/>
      <w:color w:val="1F4D78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unhideWhenUsed/>
    <w:qFormat/>
    <w:rsid w:val="001F6875"/>
    <w:pPr>
      <w:keepNext/>
      <w:keepLines/>
      <w:spacing w:before="40"/>
      <w:outlineLvl w:val="7"/>
    </w:pPr>
    <w:rPr>
      <w:rFonts w:ascii="Calibri Light" w:eastAsiaTheme="majorEastAsia" w:hAnsi="Calibri Light" w:cs="Calibri Light"/>
      <w:color w:val="272727" w:themeColor="text1" w:themeTint="D8"/>
      <w:szCs w:val="21"/>
    </w:rPr>
  </w:style>
  <w:style w:type="paragraph" w:styleId="Nagwek9">
    <w:name w:val="heading 9"/>
    <w:basedOn w:val="Normalny"/>
    <w:next w:val="Normalny"/>
    <w:link w:val="Nagwek9Znak"/>
    <w:uiPriority w:val="9"/>
    <w:unhideWhenUsed/>
    <w:qFormat/>
    <w:rsid w:val="001F6875"/>
    <w:pPr>
      <w:keepNext/>
      <w:keepLines/>
      <w:spacing w:before="4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1F6875"/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1F6875"/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1F6875"/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1F6875"/>
    <w:rPr>
      <w:rFonts w:ascii="Calibri Light" w:eastAsiaTheme="majorEastAsia" w:hAnsi="Calibri Light" w:cs="Calibri Light"/>
      <w:i/>
      <w:iCs/>
      <w:color w:val="1F4E79" w:themeColor="accent1" w:themeShade="80"/>
    </w:rPr>
  </w:style>
  <w:style w:type="character" w:customStyle="1" w:styleId="Nagwek5Znak">
    <w:name w:val="Nagłówek 5 Znak"/>
    <w:basedOn w:val="Domylnaczcionkaakapitu"/>
    <w:link w:val="Nagwek5"/>
    <w:uiPriority w:val="9"/>
    <w:rsid w:val="001F6875"/>
    <w:rPr>
      <w:rFonts w:ascii="Calibri Light" w:eastAsiaTheme="majorEastAsia" w:hAnsi="Calibri Light" w:cs="Calibri Light"/>
      <w:color w:val="1F4E79" w:themeColor="accent1" w:themeShade="80"/>
    </w:rPr>
  </w:style>
  <w:style w:type="character" w:customStyle="1" w:styleId="Nagwek6Znak">
    <w:name w:val="Nagłówek 6 Znak"/>
    <w:basedOn w:val="Domylnaczcionkaakapitu"/>
    <w:link w:val="Nagwek6"/>
    <w:uiPriority w:val="9"/>
    <w:rsid w:val="001F6875"/>
    <w:rPr>
      <w:rFonts w:ascii="Calibri Light" w:eastAsiaTheme="majorEastAsia" w:hAnsi="Calibri Light" w:cs="Calibri Light"/>
      <w:color w:val="1F4D78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rsid w:val="001F6875"/>
    <w:rPr>
      <w:rFonts w:ascii="Calibri Light" w:eastAsiaTheme="majorEastAsia" w:hAnsi="Calibri Light" w:cs="Calibri Light"/>
      <w:i/>
      <w:iCs/>
      <w:color w:val="1F4D78" w:themeColor="accent1" w:themeShade="7F"/>
    </w:rPr>
  </w:style>
  <w:style w:type="character" w:customStyle="1" w:styleId="Nagwek8Znak">
    <w:name w:val="Nagłówek 8 Znak"/>
    <w:basedOn w:val="Domylnaczcionkaakapitu"/>
    <w:link w:val="Nagwek8"/>
    <w:uiPriority w:val="9"/>
    <w:rsid w:val="001F6875"/>
    <w:rPr>
      <w:rFonts w:ascii="Calibri Light" w:eastAsiaTheme="majorEastAsia" w:hAnsi="Calibri Light" w:cs="Calibri Light"/>
      <w:color w:val="272727" w:themeColor="text1" w:themeTint="D8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rsid w:val="001F6875"/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paragraph" w:styleId="Tytu">
    <w:name w:val="Title"/>
    <w:basedOn w:val="Normalny"/>
    <w:next w:val="Normalny"/>
    <w:link w:val="TytuZnak"/>
    <w:uiPriority w:val="10"/>
    <w:qFormat/>
    <w:rsid w:val="001F6875"/>
    <w:pPr>
      <w:contextualSpacing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1F6875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1F687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1F6875"/>
    <w:rPr>
      <w:rFonts w:ascii="Calibri" w:eastAsiaTheme="minorEastAsia" w:hAnsi="Calibri" w:cs="Calibri"/>
      <w:color w:val="5A5A5A" w:themeColor="text1" w:themeTint="A5"/>
      <w:spacing w:val="15"/>
    </w:rPr>
  </w:style>
  <w:style w:type="character" w:styleId="Wyrnieniedelikatne">
    <w:name w:val="Subtle Emphasis"/>
    <w:basedOn w:val="Domylnaczcionkaakapitu"/>
    <w:uiPriority w:val="19"/>
    <w:qFormat/>
    <w:rsid w:val="001F6875"/>
    <w:rPr>
      <w:rFonts w:ascii="Calibri" w:hAnsi="Calibri" w:cs="Calibri"/>
      <w:i/>
      <w:iCs/>
      <w:color w:val="404040" w:themeColor="text1" w:themeTint="BF"/>
    </w:rPr>
  </w:style>
  <w:style w:type="character" w:styleId="Uwydatnienie">
    <w:name w:val="Emphasis"/>
    <w:basedOn w:val="Domylnaczcionkaakapitu"/>
    <w:uiPriority w:val="20"/>
    <w:qFormat/>
    <w:rsid w:val="001F6875"/>
    <w:rPr>
      <w:rFonts w:ascii="Calibri" w:hAnsi="Calibri" w:cs="Calibri"/>
      <w:i/>
      <w:iCs/>
    </w:rPr>
  </w:style>
  <w:style w:type="character" w:styleId="Wyrnienieintensywne">
    <w:name w:val="Intense Emphasis"/>
    <w:basedOn w:val="Domylnaczcionkaakapitu"/>
    <w:uiPriority w:val="21"/>
    <w:qFormat/>
    <w:rsid w:val="001F6875"/>
    <w:rPr>
      <w:rFonts w:ascii="Calibri" w:hAnsi="Calibri" w:cs="Calibri"/>
      <w:i/>
      <w:iCs/>
      <w:color w:val="1F4E79" w:themeColor="accent1" w:themeShade="80"/>
    </w:rPr>
  </w:style>
  <w:style w:type="character" w:styleId="Pogrubienie">
    <w:name w:val="Strong"/>
    <w:basedOn w:val="Domylnaczcionkaakapitu"/>
    <w:uiPriority w:val="22"/>
    <w:qFormat/>
    <w:rsid w:val="001F6875"/>
    <w:rPr>
      <w:rFonts w:ascii="Calibri" w:hAnsi="Calibri" w:cs="Calibri"/>
      <w:b/>
      <w:bCs/>
    </w:rPr>
  </w:style>
  <w:style w:type="paragraph" w:styleId="Cytat">
    <w:name w:val="Quote"/>
    <w:basedOn w:val="Normalny"/>
    <w:next w:val="Normalny"/>
    <w:link w:val="CytatZnak"/>
    <w:uiPriority w:val="29"/>
    <w:qFormat/>
    <w:rsid w:val="001F687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1F6875"/>
    <w:rPr>
      <w:rFonts w:ascii="Calibri" w:hAnsi="Calibri" w:cs="Calibri"/>
      <w:i/>
      <w:iCs/>
      <w:color w:val="404040" w:themeColor="text1" w:themeTint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1F6875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1F6875"/>
    <w:rPr>
      <w:rFonts w:ascii="Calibri" w:hAnsi="Calibri" w:cs="Calibri"/>
      <w:i/>
      <w:iCs/>
      <w:color w:val="1F4E79" w:themeColor="accent1" w:themeShade="80"/>
    </w:rPr>
  </w:style>
  <w:style w:type="character" w:styleId="Odwoaniedelikatne">
    <w:name w:val="Subtle Reference"/>
    <w:basedOn w:val="Domylnaczcionkaakapitu"/>
    <w:uiPriority w:val="31"/>
    <w:qFormat/>
    <w:rsid w:val="001F6875"/>
    <w:rPr>
      <w:rFonts w:ascii="Calibri" w:hAnsi="Calibri" w:cs="Calibri"/>
      <w:smallCaps/>
      <w:color w:val="5A5A5A" w:themeColor="text1" w:themeTint="A5"/>
    </w:rPr>
  </w:style>
  <w:style w:type="character" w:styleId="Odwoanieintensywne">
    <w:name w:val="Intense Reference"/>
    <w:basedOn w:val="Domylnaczcionkaakapitu"/>
    <w:uiPriority w:val="32"/>
    <w:qFormat/>
    <w:rsid w:val="001F6875"/>
    <w:rPr>
      <w:rFonts w:ascii="Calibri" w:hAnsi="Calibri" w:cs="Calibri"/>
      <w:b/>
      <w:bCs/>
      <w:caps w:val="0"/>
      <w:smallCaps/>
      <w:color w:val="1F4E79" w:themeColor="accent1" w:themeShade="80"/>
      <w:spacing w:val="5"/>
    </w:rPr>
  </w:style>
  <w:style w:type="character" w:styleId="Tytuksiki">
    <w:name w:val="Book Title"/>
    <w:basedOn w:val="Domylnaczcionkaakapitu"/>
    <w:uiPriority w:val="33"/>
    <w:qFormat/>
    <w:rsid w:val="001F6875"/>
    <w:rPr>
      <w:rFonts w:ascii="Calibri" w:hAnsi="Calibri" w:cs="Calibri"/>
      <w:b/>
      <w:bCs/>
      <w:i/>
      <w:iCs/>
      <w:spacing w:val="5"/>
    </w:rPr>
  </w:style>
  <w:style w:type="character" w:styleId="Hipercze">
    <w:name w:val="Hyperlink"/>
    <w:basedOn w:val="Domylnaczcionkaakapitu"/>
    <w:uiPriority w:val="99"/>
    <w:unhideWhenUsed/>
    <w:rsid w:val="001F6875"/>
    <w:rPr>
      <w:rFonts w:ascii="Calibri" w:hAnsi="Calibri" w:cs="Calibri"/>
      <w:color w:val="1F4E79" w:themeColor="accent1" w:themeShade="80"/>
      <w:u w:val="single"/>
    </w:rPr>
  </w:style>
  <w:style w:type="character" w:styleId="UyteHipercze">
    <w:name w:val="FollowedHyperlink"/>
    <w:basedOn w:val="Domylnaczcionkaakapitu"/>
    <w:uiPriority w:val="99"/>
    <w:unhideWhenUsed/>
    <w:rsid w:val="001F6875"/>
    <w:rPr>
      <w:rFonts w:ascii="Calibri" w:hAnsi="Calibri" w:cs="Calibri"/>
      <w:color w:val="954F72" w:themeColor="followedHyperlink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1F6875"/>
    <w:pPr>
      <w:spacing w:after="200"/>
    </w:pPr>
    <w:rPr>
      <w:i/>
      <w:iCs/>
      <w:color w:val="44546A" w:themeColor="text2"/>
      <w:szCs w:val="1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F6875"/>
    <w:rPr>
      <w:rFonts w:ascii="Segoe UI" w:hAnsi="Segoe UI" w:cs="Segoe UI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F6875"/>
    <w:rPr>
      <w:rFonts w:ascii="Segoe UI" w:hAnsi="Segoe UI" w:cs="Segoe UI"/>
      <w:szCs w:val="18"/>
    </w:rPr>
  </w:style>
  <w:style w:type="paragraph" w:styleId="Tekstblokowy">
    <w:name w:val="Block Text"/>
    <w:basedOn w:val="Normalny"/>
    <w:uiPriority w:val="99"/>
    <w:semiHidden/>
    <w:unhideWhenUsed/>
    <w:rsid w:val="001F6875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Tekstpodstawowy3">
    <w:name w:val="Body Text 3"/>
    <w:basedOn w:val="Normalny"/>
    <w:link w:val="Tekstpodstawowy3Znak"/>
    <w:uiPriority w:val="99"/>
    <w:semiHidden/>
    <w:unhideWhenUsed/>
    <w:rsid w:val="001F6875"/>
    <w:pPr>
      <w:spacing w:after="120"/>
    </w:pPr>
    <w:rPr>
      <w:szCs w:val="16"/>
    </w:rPr>
  </w:style>
  <w:style w:type="character" w:customStyle="1" w:styleId="Tekstpodstawowy3Znak">
    <w:name w:val="Tekst podstawowy 3 Znak"/>
    <w:basedOn w:val="Domylnaczcionkaakapitu"/>
    <w:link w:val="Tekstpodstawowy3"/>
    <w:uiPriority w:val="99"/>
    <w:semiHidden/>
    <w:rsid w:val="001F6875"/>
    <w:rPr>
      <w:rFonts w:ascii="Calibri" w:hAnsi="Calibri" w:cs="Calibri"/>
      <w:szCs w:val="16"/>
    </w:rPr>
  </w:style>
  <w:style w:type="paragraph" w:styleId="Tekstpodstawowywcity3">
    <w:name w:val="Body Text Indent 3"/>
    <w:basedOn w:val="Normalny"/>
    <w:link w:val="Tekstpodstawowywcity3Znak"/>
    <w:uiPriority w:val="99"/>
    <w:semiHidden/>
    <w:unhideWhenUsed/>
    <w:rsid w:val="001F6875"/>
    <w:pPr>
      <w:spacing w:after="120"/>
      <w:ind w:left="360"/>
    </w:pPr>
    <w:rPr>
      <w:szCs w:val="16"/>
    </w:rPr>
  </w:style>
  <w:style w:type="character" w:customStyle="1" w:styleId="Tekstpodstawowywcity3Znak">
    <w:name w:val="Tekst podstawowy wcięty 3 Znak"/>
    <w:basedOn w:val="Domylnaczcionkaakapitu"/>
    <w:link w:val="Tekstpodstawowywcity3"/>
    <w:uiPriority w:val="99"/>
    <w:semiHidden/>
    <w:rsid w:val="001F6875"/>
    <w:rPr>
      <w:rFonts w:ascii="Calibri" w:hAnsi="Calibri" w:cs="Calibri"/>
      <w:szCs w:val="16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1F6875"/>
    <w:rPr>
      <w:rFonts w:ascii="Calibri" w:hAnsi="Calibri" w:cs="Calibri"/>
      <w:sz w:val="22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1F6875"/>
    <w:rPr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1F6875"/>
    <w:rPr>
      <w:rFonts w:ascii="Calibri" w:hAnsi="Calibri" w:cs="Calibri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1F6875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1F6875"/>
    <w:rPr>
      <w:rFonts w:ascii="Calibri" w:hAnsi="Calibri" w:cs="Calibri"/>
      <w:b/>
      <w:bCs/>
      <w:szCs w:val="20"/>
    </w:rPr>
  </w:style>
  <w:style w:type="paragraph" w:styleId="Mapadokumentu">
    <w:name w:val="Document Map"/>
    <w:basedOn w:val="Normalny"/>
    <w:link w:val="MapadokumentuZnak"/>
    <w:uiPriority w:val="99"/>
    <w:semiHidden/>
    <w:unhideWhenUsed/>
    <w:rsid w:val="001F6875"/>
    <w:rPr>
      <w:rFonts w:ascii="Segoe UI" w:hAnsi="Segoe UI" w:cs="Segoe UI"/>
      <w:szCs w:val="16"/>
    </w:rPr>
  </w:style>
  <w:style w:type="character" w:customStyle="1" w:styleId="MapadokumentuZnak">
    <w:name w:val="Mapa dokumentu Znak"/>
    <w:basedOn w:val="Domylnaczcionkaakapitu"/>
    <w:link w:val="Mapadokumentu"/>
    <w:uiPriority w:val="99"/>
    <w:semiHidden/>
    <w:rsid w:val="001F6875"/>
    <w:rPr>
      <w:rFonts w:ascii="Segoe UI" w:hAnsi="Segoe UI" w:cs="Segoe UI"/>
      <w:szCs w:val="1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F6875"/>
    <w:rPr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F6875"/>
    <w:rPr>
      <w:rFonts w:ascii="Calibri" w:hAnsi="Calibri" w:cs="Calibri"/>
      <w:szCs w:val="20"/>
    </w:rPr>
  </w:style>
  <w:style w:type="paragraph" w:styleId="Adreszwrotnynakopercie">
    <w:name w:val="envelope return"/>
    <w:basedOn w:val="Normalny"/>
    <w:uiPriority w:val="99"/>
    <w:semiHidden/>
    <w:unhideWhenUsed/>
    <w:rsid w:val="001F6875"/>
    <w:rPr>
      <w:rFonts w:ascii="Calibri Light" w:eastAsiaTheme="majorEastAsia" w:hAnsi="Calibri Light" w:cs="Calibri Light"/>
      <w:szCs w:val="20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1F6875"/>
    <w:rPr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1F6875"/>
    <w:rPr>
      <w:rFonts w:ascii="Calibri" w:hAnsi="Calibri" w:cs="Calibri"/>
      <w:szCs w:val="20"/>
    </w:rPr>
  </w:style>
  <w:style w:type="character" w:styleId="HTML-kod">
    <w:name w:val="HTML Code"/>
    <w:basedOn w:val="Domylnaczcionkaakapitu"/>
    <w:uiPriority w:val="99"/>
    <w:semiHidden/>
    <w:unhideWhenUsed/>
    <w:rsid w:val="001F6875"/>
    <w:rPr>
      <w:rFonts w:ascii="Consolas" w:hAnsi="Consolas" w:cs="Calibri"/>
      <w:sz w:val="22"/>
      <w:szCs w:val="20"/>
    </w:rPr>
  </w:style>
  <w:style w:type="character" w:styleId="HTML-klawiatura">
    <w:name w:val="HTML Keyboard"/>
    <w:basedOn w:val="Domylnaczcionkaakapitu"/>
    <w:uiPriority w:val="99"/>
    <w:semiHidden/>
    <w:unhideWhenUsed/>
    <w:rsid w:val="001F6875"/>
    <w:rPr>
      <w:rFonts w:ascii="Consolas" w:hAnsi="Consolas" w:cs="Calibri"/>
      <w:sz w:val="22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1F6875"/>
    <w:rPr>
      <w:rFonts w:ascii="Consolas" w:hAnsi="Consolas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1F6875"/>
    <w:rPr>
      <w:rFonts w:ascii="Consolas" w:hAnsi="Consolas" w:cs="Calibri"/>
      <w:szCs w:val="20"/>
    </w:rPr>
  </w:style>
  <w:style w:type="character" w:styleId="HTML-staaszeroko">
    <w:name w:val="HTML Typewriter"/>
    <w:basedOn w:val="Domylnaczcionkaakapitu"/>
    <w:uiPriority w:val="99"/>
    <w:semiHidden/>
    <w:unhideWhenUsed/>
    <w:rsid w:val="001F6875"/>
    <w:rPr>
      <w:rFonts w:ascii="Consolas" w:hAnsi="Consolas" w:cs="Calibri"/>
      <w:sz w:val="22"/>
      <w:szCs w:val="20"/>
    </w:rPr>
  </w:style>
  <w:style w:type="paragraph" w:styleId="Tekstmakra">
    <w:name w:val="macro"/>
    <w:link w:val="TekstmakraZnak"/>
    <w:uiPriority w:val="99"/>
    <w:semiHidden/>
    <w:unhideWhenUsed/>
    <w:rsid w:val="001F687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alibri"/>
      <w:szCs w:val="20"/>
    </w:rPr>
  </w:style>
  <w:style w:type="character" w:customStyle="1" w:styleId="TekstmakraZnak">
    <w:name w:val="Tekst makra Znak"/>
    <w:basedOn w:val="Domylnaczcionkaakapitu"/>
    <w:link w:val="Tekstmakra"/>
    <w:uiPriority w:val="99"/>
    <w:semiHidden/>
    <w:rsid w:val="001F6875"/>
    <w:rPr>
      <w:rFonts w:ascii="Consolas" w:hAnsi="Consolas" w:cs="Calibri"/>
      <w:szCs w:val="20"/>
    </w:rPr>
  </w:style>
  <w:style w:type="paragraph" w:styleId="Zwykytekst">
    <w:name w:val="Plain Text"/>
    <w:basedOn w:val="Normalny"/>
    <w:link w:val="ZwykytekstZnak"/>
    <w:uiPriority w:val="99"/>
    <w:semiHidden/>
    <w:unhideWhenUsed/>
    <w:rsid w:val="001F6875"/>
    <w:rPr>
      <w:rFonts w:ascii="Consolas" w:hAnsi="Consolas"/>
      <w:szCs w:val="21"/>
    </w:rPr>
  </w:style>
  <w:style w:type="character" w:customStyle="1" w:styleId="ZwykytekstZnak">
    <w:name w:val="Zwykły tekst Znak"/>
    <w:basedOn w:val="Domylnaczcionkaakapitu"/>
    <w:link w:val="Zwykytekst"/>
    <w:uiPriority w:val="99"/>
    <w:semiHidden/>
    <w:rsid w:val="001F6875"/>
    <w:rPr>
      <w:rFonts w:ascii="Consolas" w:hAnsi="Consolas" w:cs="Calibri"/>
      <w:szCs w:val="21"/>
    </w:rPr>
  </w:style>
  <w:style w:type="character" w:styleId="Tekstzastpczy">
    <w:name w:val="Placeholder Text"/>
    <w:basedOn w:val="Domylnaczcionkaakapitu"/>
    <w:uiPriority w:val="99"/>
    <w:semiHidden/>
    <w:rsid w:val="001F6875"/>
    <w:rPr>
      <w:rFonts w:ascii="Calibri" w:hAnsi="Calibri" w:cs="Calibri"/>
      <w:color w:val="3B3838" w:themeColor="background2" w:themeShade="40"/>
    </w:rPr>
  </w:style>
  <w:style w:type="paragraph" w:styleId="Nagwek">
    <w:name w:val="header"/>
    <w:basedOn w:val="Normalny"/>
    <w:link w:val="NagwekZnak"/>
    <w:uiPriority w:val="99"/>
    <w:unhideWhenUsed/>
    <w:rsid w:val="001F6875"/>
  </w:style>
  <w:style w:type="character" w:customStyle="1" w:styleId="NagwekZnak">
    <w:name w:val="Nagłówek Znak"/>
    <w:basedOn w:val="Domylnaczcionkaakapitu"/>
    <w:link w:val="Nagwek"/>
    <w:uiPriority w:val="99"/>
    <w:rsid w:val="001F6875"/>
    <w:rPr>
      <w:rFonts w:ascii="Calibri" w:hAnsi="Calibri" w:cs="Calibri"/>
    </w:rPr>
  </w:style>
  <w:style w:type="paragraph" w:styleId="Stopka">
    <w:name w:val="footer"/>
    <w:basedOn w:val="Normalny"/>
    <w:link w:val="StopkaZnak"/>
    <w:uiPriority w:val="99"/>
    <w:unhideWhenUsed/>
    <w:rsid w:val="001F6875"/>
  </w:style>
  <w:style w:type="character" w:customStyle="1" w:styleId="StopkaZnak">
    <w:name w:val="Stopka Znak"/>
    <w:basedOn w:val="Domylnaczcionkaakapitu"/>
    <w:link w:val="Stopka"/>
    <w:uiPriority w:val="99"/>
    <w:rsid w:val="001F6875"/>
    <w:rPr>
      <w:rFonts w:ascii="Calibri" w:hAnsi="Calibri" w:cs="Calibri"/>
    </w:rPr>
  </w:style>
  <w:style w:type="paragraph" w:styleId="Spistreci9">
    <w:name w:val="toc 9"/>
    <w:basedOn w:val="Normalny"/>
    <w:next w:val="Normalny"/>
    <w:autoRedefine/>
    <w:uiPriority w:val="39"/>
    <w:semiHidden/>
    <w:unhideWhenUsed/>
    <w:rsid w:val="001F6875"/>
    <w:pPr>
      <w:spacing w:after="120"/>
      <w:ind w:left="1757"/>
    </w:pPr>
  </w:style>
  <w:style w:type="character" w:customStyle="1" w:styleId="Wzmianka1">
    <w:name w:val="Wzmianka1"/>
    <w:basedOn w:val="Domylnaczcionkaakapitu"/>
    <w:uiPriority w:val="99"/>
    <w:semiHidden/>
    <w:unhideWhenUsed/>
    <w:rsid w:val="001F6875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Bezlisty"/>
    <w:uiPriority w:val="99"/>
    <w:semiHidden/>
    <w:unhideWhenUsed/>
    <w:rsid w:val="001F6875"/>
    <w:pPr>
      <w:numPr>
        <w:numId w:val="24"/>
      </w:numPr>
    </w:pPr>
  </w:style>
  <w:style w:type="numbering" w:styleId="1ai">
    <w:name w:val="Outline List 1"/>
    <w:basedOn w:val="Bezlisty"/>
    <w:uiPriority w:val="99"/>
    <w:semiHidden/>
    <w:unhideWhenUsed/>
    <w:rsid w:val="001F6875"/>
    <w:pPr>
      <w:numPr>
        <w:numId w:val="25"/>
      </w:numPr>
    </w:pPr>
  </w:style>
  <w:style w:type="character" w:styleId="HTML-zmienna">
    <w:name w:val="HTML Variable"/>
    <w:basedOn w:val="Domylnaczcionkaakapitu"/>
    <w:uiPriority w:val="99"/>
    <w:semiHidden/>
    <w:unhideWhenUsed/>
    <w:rsid w:val="001F6875"/>
    <w:rPr>
      <w:rFonts w:ascii="Calibri" w:hAnsi="Calibri" w:cs="Calibri"/>
      <w:i/>
      <w:iCs/>
    </w:rPr>
  </w:style>
  <w:style w:type="paragraph" w:styleId="HTML-adres">
    <w:name w:val="HTML Address"/>
    <w:basedOn w:val="Normalny"/>
    <w:link w:val="HTML-adresZnak"/>
    <w:uiPriority w:val="99"/>
    <w:semiHidden/>
    <w:unhideWhenUsed/>
    <w:rsid w:val="001F6875"/>
    <w:rPr>
      <w:i/>
      <w:iCs/>
    </w:rPr>
  </w:style>
  <w:style w:type="character" w:customStyle="1" w:styleId="HTML-adresZnak">
    <w:name w:val="HTML - adres Znak"/>
    <w:basedOn w:val="Domylnaczcionkaakapitu"/>
    <w:link w:val="HTML-adres"/>
    <w:uiPriority w:val="99"/>
    <w:semiHidden/>
    <w:rsid w:val="001F6875"/>
    <w:rPr>
      <w:rFonts w:ascii="Calibri" w:hAnsi="Calibri" w:cs="Calibri"/>
      <w:i/>
      <w:iCs/>
    </w:rPr>
  </w:style>
  <w:style w:type="character" w:styleId="HTML-definicja">
    <w:name w:val="HTML Definition"/>
    <w:basedOn w:val="Domylnaczcionkaakapitu"/>
    <w:uiPriority w:val="99"/>
    <w:semiHidden/>
    <w:unhideWhenUsed/>
    <w:rsid w:val="001F6875"/>
    <w:rPr>
      <w:rFonts w:ascii="Calibri" w:hAnsi="Calibri" w:cs="Calibri"/>
      <w:i/>
      <w:iCs/>
    </w:rPr>
  </w:style>
  <w:style w:type="character" w:styleId="HTML-cytat">
    <w:name w:val="HTML Cite"/>
    <w:basedOn w:val="Domylnaczcionkaakapitu"/>
    <w:uiPriority w:val="99"/>
    <w:semiHidden/>
    <w:unhideWhenUsed/>
    <w:rsid w:val="001F6875"/>
    <w:rPr>
      <w:rFonts w:ascii="Calibri" w:hAnsi="Calibri" w:cs="Calibri"/>
      <w:i/>
      <w:iCs/>
    </w:rPr>
  </w:style>
  <w:style w:type="character" w:styleId="HTML-przykad">
    <w:name w:val="HTML Sample"/>
    <w:basedOn w:val="Domylnaczcionkaakapitu"/>
    <w:uiPriority w:val="99"/>
    <w:semiHidden/>
    <w:unhideWhenUsed/>
    <w:rsid w:val="001F6875"/>
    <w:rPr>
      <w:rFonts w:ascii="Consolas" w:hAnsi="Consolas" w:cs="Calibri"/>
      <w:sz w:val="24"/>
      <w:szCs w:val="24"/>
    </w:rPr>
  </w:style>
  <w:style w:type="character" w:styleId="HTML-akronim">
    <w:name w:val="HTML Acronym"/>
    <w:basedOn w:val="Domylnaczcionkaakapitu"/>
    <w:uiPriority w:val="99"/>
    <w:semiHidden/>
    <w:unhideWhenUsed/>
    <w:rsid w:val="001F6875"/>
    <w:rPr>
      <w:rFonts w:ascii="Calibri" w:hAnsi="Calibri" w:cs="Calibri"/>
    </w:rPr>
  </w:style>
  <w:style w:type="paragraph" w:styleId="Spistreci1">
    <w:name w:val="toc 1"/>
    <w:basedOn w:val="Normalny"/>
    <w:next w:val="Normalny"/>
    <w:autoRedefine/>
    <w:uiPriority w:val="39"/>
    <w:semiHidden/>
    <w:unhideWhenUsed/>
    <w:rsid w:val="001F6875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semiHidden/>
    <w:unhideWhenUsed/>
    <w:rsid w:val="001F6875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semiHidden/>
    <w:unhideWhenUsed/>
    <w:rsid w:val="001F6875"/>
    <w:pPr>
      <w:spacing w:after="100"/>
      <w:ind w:left="440"/>
    </w:pPr>
  </w:style>
  <w:style w:type="paragraph" w:styleId="Spistreci4">
    <w:name w:val="toc 4"/>
    <w:basedOn w:val="Normalny"/>
    <w:next w:val="Normalny"/>
    <w:autoRedefine/>
    <w:uiPriority w:val="39"/>
    <w:semiHidden/>
    <w:unhideWhenUsed/>
    <w:rsid w:val="001F6875"/>
    <w:pPr>
      <w:spacing w:after="100"/>
      <w:ind w:left="660"/>
    </w:pPr>
  </w:style>
  <w:style w:type="paragraph" w:styleId="Spistreci5">
    <w:name w:val="toc 5"/>
    <w:basedOn w:val="Normalny"/>
    <w:next w:val="Normalny"/>
    <w:autoRedefine/>
    <w:uiPriority w:val="39"/>
    <w:semiHidden/>
    <w:unhideWhenUsed/>
    <w:rsid w:val="001F6875"/>
    <w:pPr>
      <w:spacing w:after="100"/>
      <w:ind w:left="880"/>
    </w:pPr>
  </w:style>
  <w:style w:type="paragraph" w:styleId="Spistreci6">
    <w:name w:val="toc 6"/>
    <w:basedOn w:val="Normalny"/>
    <w:next w:val="Normalny"/>
    <w:autoRedefine/>
    <w:uiPriority w:val="39"/>
    <w:semiHidden/>
    <w:unhideWhenUsed/>
    <w:rsid w:val="001F6875"/>
    <w:pPr>
      <w:spacing w:after="100"/>
      <w:ind w:left="1100"/>
    </w:pPr>
  </w:style>
  <w:style w:type="paragraph" w:styleId="Spistreci7">
    <w:name w:val="toc 7"/>
    <w:basedOn w:val="Normalny"/>
    <w:next w:val="Normalny"/>
    <w:autoRedefine/>
    <w:uiPriority w:val="39"/>
    <w:semiHidden/>
    <w:unhideWhenUsed/>
    <w:rsid w:val="001F6875"/>
    <w:pPr>
      <w:spacing w:after="100"/>
      <w:ind w:left="1320"/>
    </w:pPr>
  </w:style>
  <w:style w:type="paragraph" w:styleId="Spistreci8">
    <w:name w:val="toc 8"/>
    <w:basedOn w:val="Normalny"/>
    <w:next w:val="Normalny"/>
    <w:autoRedefine/>
    <w:uiPriority w:val="39"/>
    <w:semiHidden/>
    <w:unhideWhenUsed/>
    <w:rsid w:val="001F6875"/>
    <w:pPr>
      <w:spacing w:after="100"/>
      <w:ind w:left="1540"/>
    </w:p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1F6875"/>
    <w:pPr>
      <w:outlineLvl w:val="9"/>
    </w:pPr>
    <w:rPr>
      <w:color w:val="2E74B5" w:themeColor="accent1" w:themeShade="BF"/>
    </w:rPr>
  </w:style>
  <w:style w:type="table" w:styleId="Tabela-Profesjonalny">
    <w:name w:val="Table Professional"/>
    <w:basedOn w:val="Standardowy"/>
    <w:uiPriority w:val="99"/>
    <w:semiHidden/>
    <w:unhideWhenUsed/>
    <w:rsid w:val="001F6875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rednialista1">
    <w:name w:val="Medium List 1"/>
    <w:basedOn w:val="Standardowy"/>
    <w:uiPriority w:val="65"/>
    <w:semiHidden/>
    <w:unhideWhenUsed/>
    <w:rsid w:val="001F6875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rednialista1akcent1">
    <w:name w:val="Medium List 1 Accent 1"/>
    <w:basedOn w:val="Standardowy"/>
    <w:uiPriority w:val="65"/>
    <w:rsid w:val="001F6875"/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rednialista1akcent2">
    <w:name w:val="Medium List 1 Accent 2"/>
    <w:basedOn w:val="Standardowy"/>
    <w:uiPriority w:val="65"/>
    <w:semiHidden/>
    <w:unhideWhenUsed/>
    <w:rsid w:val="001F6875"/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rednialista1akcent3">
    <w:name w:val="Medium List 1 Accent 3"/>
    <w:basedOn w:val="Standardowy"/>
    <w:uiPriority w:val="65"/>
    <w:semiHidden/>
    <w:unhideWhenUsed/>
    <w:rsid w:val="001F6875"/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rednialista1akcent4">
    <w:name w:val="Medium List 1 Accent 4"/>
    <w:basedOn w:val="Standardowy"/>
    <w:uiPriority w:val="65"/>
    <w:semiHidden/>
    <w:unhideWhenUsed/>
    <w:rsid w:val="001F6875"/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rednialista1akcent5">
    <w:name w:val="Medium List 1 Accent 5"/>
    <w:basedOn w:val="Standardowy"/>
    <w:uiPriority w:val="65"/>
    <w:semiHidden/>
    <w:unhideWhenUsed/>
    <w:rsid w:val="001F6875"/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rednialista1akcent6">
    <w:name w:val="Medium List 1 Accent 6"/>
    <w:basedOn w:val="Standardowy"/>
    <w:uiPriority w:val="65"/>
    <w:semiHidden/>
    <w:unhideWhenUsed/>
    <w:rsid w:val="001F6875"/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rednialista2">
    <w:name w:val="Medium List 2"/>
    <w:basedOn w:val="Standardowy"/>
    <w:uiPriority w:val="66"/>
    <w:semiHidden/>
    <w:unhideWhenUsed/>
    <w:rsid w:val="001F6875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1">
    <w:name w:val="Medium List 2 Accent 1"/>
    <w:basedOn w:val="Standardowy"/>
    <w:uiPriority w:val="66"/>
    <w:semiHidden/>
    <w:unhideWhenUsed/>
    <w:rsid w:val="001F6875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2">
    <w:name w:val="Medium List 2 Accent 2"/>
    <w:basedOn w:val="Standardowy"/>
    <w:uiPriority w:val="66"/>
    <w:semiHidden/>
    <w:unhideWhenUsed/>
    <w:rsid w:val="001F6875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3">
    <w:name w:val="Medium List 2 Accent 3"/>
    <w:basedOn w:val="Standardowy"/>
    <w:uiPriority w:val="66"/>
    <w:semiHidden/>
    <w:unhideWhenUsed/>
    <w:rsid w:val="001F6875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4">
    <w:name w:val="Medium List 2 Accent 4"/>
    <w:basedOn w:val="Standardowy"/>
    <w:uiPriority w:val="66"/>
    <w:semiHidden/>
    <w:unhideWhenUsed/>
    <w:rsid w:val="001F6875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5">
    <w:name w:val="Medium List 2 Accent 5"/>
    <w:basedOn w:val="Standardowy"/>
    <w:uiPriority w:val="66"/>
    <w:semiHidden/>
    <w:unhideWhenUsed/>
    <w:rsid w:val="001F6875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6">
    <w:name w:val="Medium List 2 Accent 6"/>
    <w:basedOn w:val="Standardowy"/>
    <w:uiPriority w:val="66"/>
    <w:semiHidden/>
    <w:unhideWhenUsed/>
    <w:rsid w:val="001F6875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ecieniowanie1">
    <w:name w:val="Medium Shading 1"/>
    <w:basedOn w:val="Standardowy"/>
    <w:uiPriority w:val="63"/>
    <w:semiHidden/>
    <w:unhideWhenUsed/>
    <w:rsid w:val="001F6875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1">
    <w:name w:val="Medium Shading 1 Accent 1"/>
    <w:basedOn w:val="Standardowy"/>
    <w:uiPriority w:val="63"/>
    <w:rsid w:val="001F6875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2">
    <w:name w:val="Medium Shading 1 Accent 2"/>
    <w:basedOn w:val="Standardowy"/>
    <w:uiPriority w:val="63"/>
    <w:semiHidden/>
    <w:unhideWhenUsed/>
    <w:rsid w:val="001F6875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3">
    <w:name w:val="Medium Shading 1 Accent 3"/>
    <w:basedOn w:val="Standardowy"/>
    <w:uiPriority w:val="63"/>
    <w:semiHidden/>
    <w:unhideWhenUsed/>
    <w:rsid w:val="001F6875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4">
    <w:name w:val="Medium Shading 1 Accent 4"/>
    <w:basedOn w:val="Standardowy"/>
    <w:uiPriority w:val="63"/>
    <w:semiHidden/>
    <w:unhideWhenUsed/>
    <w:rsid w:val="001F6875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5">
    <w:name w:val="Medium Shading 1 Accent 5"/>
    <w:basedOn w:val="Standardowy"/>
    <w:uiPriority w:val="63"/>
    <w:semiHidden/>
    <w:unhideWhenUsed/>
    <w:rsid w:val="001F6875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6">
    <w:name w:val="Medium Shading 1 Accent 6"/>
    <w:basedOn w:val="Standardowy"/>
    <w:uiPriority w:val="63"/>
    <w:semiHidden/>
    <w:unhideWhenUsed/>
    <w:rsid w:val="001F6875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2">
    <w:name w:val="Medium Shading 2"/>
    <w:basedOn w:val="Standardowy"/>
    <w:uiPriority w:val="64"/>
    <w:semiHidden/>
    <w:unhideWhenUsed/>
    <w:rsid w:val="001F687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redniecieniowanie2akcent1">
    <w:name w:val="Medium Shading 2 Accent 1"/>
    <w:basedOn w:val="Standardowy"/>
    <w:uiPriority w:val="64"/>
    <w:rsid w:val="001F687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redniecieniowanie2akcent2">
    <w:name w:val="Medium Shading 2 Accent 2"/>
    <w:basedOn w:val="Standardowy"/>
    <w:uiPriority w:val="64"/>
    <w:semiHidden/>
    <w:unhideWhenUsed/>
    <w:rsid w:val="001F687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redniecieniowanie2akcent3">
    <w:name w:val="Medium Shading 2 Accent 3"/>
    <w:basedOn w:val="Standardowy"/>
    <w:uiPriority w:val="64"/>
    <w:semiHidden/>
    <w:unhideWhenUsed/>
    <w:rsid w:val="001F687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redniecieniowanie2akcent4">
    <w:name w:val="Medium Shading 2 Accent 4"/>
    <w:basedOn w:val="Standardowy"/>
    <w:uiPriority w:val="64"/>
    <w:semiHidden/>
    <w:unhideWhenUsed/>
    <w:rsid w:val="001F687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redniecieniowanie2akcent5">
    <w:name w:val="Medium Shading 2 Accent 5"/>
    <w:basedOn w:val="Standardowy"/>
    <w:uiPriority w:val="64"/>
    <w:semiHidden/>
    <w:unhideWhenUsed/>
    <w:rsid w:val="001F687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redniecieniowanie2akcent6">
    <w:name w:val="Medium Shading 2 Accent 6"/>
    <w:basedOn w:val="Standardowy"/>
    <w:uiPriority w:val="64"/>
    <w:semiHidden/>
    <w:unhideWhenUsed/>
    <w:rsid w:val="001F687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redniasiatka1">
    <w:name w:val="Medium Grid 1"/>
    <w:basedOn w:val="Standardowy"/>
    <w:uiPriority w:val="67"/>
    <w:semiHidden/>
    <w:unhideWhenUsed/>
    <w:rsid w:val="001F6875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redniasiatka1akcent1">
    <w:name w:val="Medium Grid 1 Accent 1"/>
    <w:basedOn w:val="Standardowy"/>
    <w:uiPriority w:val="67"/>
    <w:semiHidden/>
    <w:unhideWhenUsed/>
    <w:rsid w:val="001F6875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redniasiatka1akcent2">
    <w:name w:val="Medium Grid 1 Accent 2"/>
    <w:basedOn w:val="Standardowy"/>
    <w:uiPriority w:val="67"/>
    <w:semiHidden/>
    <w:unhideWhenUsed/>
    <w:rsid w:val="001F6875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redniasiatka1akcent3">
    <w:name w:val="Medium Grid 1 Accent 3"/>
    <w:basedOn w:val="Standardowy"/>
    <w:uiPriority w:val="67"/>
    <w:semiHidden/>
    <w:unhideWhenUsed/>
    <w:rsid w:val="001F6875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redniasiatka1akcent4">
    <w:name w:val="Medium Grid 1 Accent 4"/>
    <w:basedOn w:val="Standardowy"/>
    <w:uiPriority w:val="67"/>
    <w:semiHidden/>
    <w:unhideWhenUsed/>
    <w:rsid w:val="001F6875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redniasiatka1akcent5">
    <w:name w:val="Medium Grid 1 Accent 5"/>
    <w:basedOn w:val="Standardowy"/>
    <w:uiPriority w:val="67"/>
    <w:semiHidden/>
    <w:unhideWhenUsed/>
    <w:rsid w:val="001F6875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redniasiatka1akcent6">
    <w:name w:val="Medium Grid 1 Accent 6"/>
    <w:basedOn w:val="Standardowy"/>
    <w:uiPriority w:val="67"/>
    <w:semiHidden/>
    <w:unhideWhenUsed/>
    <w:rsid w:val="001F6875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redniasiatka2">
    <w:name w:val="Medium Grid 2"/>
    <w:basedOn w:val="Standardowy"/>
    <w:uiPriority w:val="68"/>
    <w:semiHidden/>
    <w:unhideWhenUsed/>
    <w:rsid w:val="001F6875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1">
    <w:name w:val="Medium Grid 2 Accent 1"/>
    <w:basedOn w:val="Standardowy"/>
    <w:uiPriority w:val="68"/>
    <w:semiHidden/>
    <w:unhideWhenUsed/>
    <w:rsid w:val="001F6875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2">
    <w:name w:val="Medium Grid 2 Accent 2"/>
    <w:basedOn w:val="Standardowy"/>
    <w:uiPriority w:val="68"/>
    <w:semiHidden/>
    <w:unhideWhenUsed/>
    <w:rsid w:val="001F6875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3">
    <w:name w:val="Medium Grid 2 Accent 3"/>
    <w:basedOn w:val="Standardowy"/>
    <w:uiPriority w:val="68"/>
    <w:semiHidden/>
    <w:unhideWhenUsed/>
    <w:rsid w:val="001F6875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4">
    <w:name w:val="Medium Grid 2 Accent 4"/>
    <w:basedOn w:val="Standardowy"/>
    <w:uiPriority w:val="68"/>
    <w:semiHidden/>
    <w:unhideWhenUsed/>
    <w:rsid w:val="001F6875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5">
    <w:name w:val="Medium Grid 2 Accent 5"/>
    <w:basedOn w:val="Standardowy"/>
    <w:uiPriority w:val="68"/>
    <w:semiHidden/>
    <w:unhideWhenUsed/>
    <w:rsid w:val="001F6875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6">
    <w:name w:val="Medium Grid 2 Accent 6"/>
    <w:basedOn w:val="Standardowy"/>
    <w:uiPriority w:val="68"/>
    <w:semiHidden/>
    <w:unhideWhenUsed/>
    <w:rsid w:val="001F6875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3">
    <w:name w:val="Medium Grid 3"/>
    <w:basedOn w:val="Standardowy"/>
    <w:uiPriority w:val="69"/>
    <w:semiHidden/>
    <w:unhideWhenUsed/>
    <w:rsid w:val="001F6875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redniasiatka3akcent1">
    <w:name w:val="Medium Grid 3 Accent 1"/>
    <w:basedOn w:val="Standardowy"/>
    <w:uiPriority w:val="69"/>
    <w:semiHidden/>
    <w:unhideWhenUsed/>
    <w:rsid w:val="001F6875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redniasiatka3akcent2">
    <w:name w:val="Medium Grid 3 Accent 2"/>
    <w:basedOn w:val="Standardowy"/>
    <w:uiPriority w:val="69"/>
    <w:semiHidden/>
    <w:unhideWhenUsed/>
    <w:rsid w:val="001F6875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redniasiatka3akcent3">
    <w:name w:val="Medium Grid 3 Accent 3"/>
    <w:basedOn w:val="Standardowy"/>
    <w:uiPriority w:val="69"/>
    <w:semiHidden/>
    <w:unhideWhenUsed/>
    <w:rsid w:val="001F6875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redniasiatka3akcent4">
    <w:name w:val="Medium Grid 3 Accent 4"/>
    <w:basedOn w:val="Standardowy"/>
    <w:uiPriority w:val="69"/>
    <w:semiHidden/>
    <w:unhideWhenUsed/>
    <w:rsid w:val="001F6875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redniasiatka3akcent5">
    <w:name w:val="Medium Grid 3 Accent 5"/>
    <w:basedOn w:val="Standardowy"/>
    <w:uiPriority w:val="69"/>
    <w:semiHidden/>
    <w:unhideWhenUsed/>
    <w:rsid w:val="001F6875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redniasiatka3akcent6">
    <w:name w:val="Medium Grid 3 Accent 6"/>
    <w:basedOn w:val="Standardowy"/>
    <w:uiPriority w:val="69"/>
    <w:semiHidden/>
    <w:unhideWhenUsed/>
    <w:rsid w:val="001F6875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Bibliografia">
    <w:name w:val="Bibliography"/>
    <w:basedOn w:val="Normalny"/>
    <w:next w:val="Normalny"/>
    <w:uiPriority w:val="37"/>
    <w:semiHidden/>
    <w:unhideWhenUsed/>
    <w:rsid w:val="001F6875"/>
  </w:style>
  <w:style w:type="character" w:customStyle="1" w:styleId="Hasztag1">
    <w:name w:val="Hasztag1"/>
    <w:basedOn w:val="Domylnaczcionkaakapitu"/>
    <w:uiPriority w:val="99"/>
    <w:semiHidden/>
    <w:unhideWhenUsed/>
    <w:rsid w:val="001F6875"/>
    <w:rPr>
      <w:rFonts w:ascii="Calibri" w:hAnsi="Calibri" w:cs="Calibri"/>
      <w:color w:val="2B579A"/>
      <w:shd w:val="clear" w:color="auto" w:fill="E1DFDD"/>
    </w:rPr>
  </w:style>
  <w:style w:type="paragraph" w:styleId="Nagwekwiadomoci">
    <w:name w:val="Message Header"/>
    <w:basedOn w:val="Normalny"/>
    <w:link w:val="NagwekwiadomociZnak"/>
    <w:uiPriority w:val="99"/>
    <w:semiHidden/>
    <w:unhideWhenUsed/>
    <w:rsid w:val="001F687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NagwekwiadomociZnak">
    <w:name w:val="Nagłówek wiadomości Znak"/>
    <w:basedOn w:val="Domylnaczcionkaakapitu"/>
    <w:link w:val="Nagwekwiadomoci"/>
    <w:uiPriority w:val="99"/>
    <w:semiHidden/>
    <w:rsid w:val="001F6875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Tabela-Elegancki">
    <w:name w:val="Table Elegant"/>
    <w:basedOn w:val="Standardowy"/>
    <w:uiPriority w:val="99"/>
    <w:semiHidden/>
    <w:unhideWhenUsed/>
    <w:rsid w:val="001F6875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ny"/>
    <w:uiPriority w:val="99"/>
    <w:semiHidden/>
    <w:unhideWhenUsed/>
    <w:rsid w:val="001F6875"/>
    <w:pPr>
      <w:ind w:left="360" w:hanging="360"/>
      <w:contextualSpacing/>
    </w:pPr>
  </w:style>
  <w:style w:type="paragraph" w:styleId="Lista2">
    <w:name w:val="List 2"/>
    <w:basedOn w:val="Normalny"/>
    <w:uiPriority w:val="99"/>
    <w:semiHidden/>
    <w:unhideWhenUsed/>
    <w:rsid w:val="001F6875"/>
    <w:pPr>
      <w:ind w:left="720" w:hanging="360"/>
      <w:contextualSpacing/>
    </w:pPr>
  </w:style>
  <w:style w:type="paragraph" w:styleId="Lista3">
    <w:name w:val="List 3"/>
    <w:basedOn w:val="Normalny"/>
    <w:uiPriority w:val="99"/>
    <w:semiHidden/>
    <w:unhideWhenUsed/>
    <w:rsid w:val="001F6875"/>
    <w:pPr>
      <w:ind w:left="1080" w:hanging="360"/>
      <w:contextualSpacing/>
    </w:pPr>
  </w:style>
  <w:style w:type="paragraph" w:styleId="Lista4">
    <w:name w:val="List 4"/>
    <w:basedOn w:val="Normalny"/>
    <w:uiPriority w:val="99"/>
    <w:semiHidden/>
    <w:unhideWhenUsed/>
    <w:rsid w:val="001F6875"/>
    <w:pPr>
      <w:ind w:left="1440" w:hanging="360"/>
      <w:contextualSpacing/>
    </w:pPr>
  </w:style>
  <w:style w:type="paragraph" w:styleId="Lista5">
    <w:name w:val="List 5"/>
    <w:basedOn w:val="Normalny"/>
    <w:uiPriority w:val="99"/>
    <w:semiHidden/>
    <w:unhideWhenUsed/>
    <w:rsid w:val="001F6875"/>
    <w:pPr>
      <w:ind w:left="1800" w:hanging="360"/>
      <w:contextualSpacing/>
    </w:pPr>
  </w:style>
  <w:style w:type="table" w:styleId="Tabela-Lista1">
    <w:name w:val="Table List 1"/>
    <w:basedOn w:val="Standardowy"/>
    <w:uiPriority w:val="99"/>
    <w:semiHidden/>
    <w:unhideWhenUsed/>
    <w:rsid w:val="001F6875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Lista2">
    <w:name w:val="Table List 2"/>
    <w:basedOn w:val="Standardowy"/>
    <w:uiPriority w:val="99"/>
    <w:semiHidden/>
    <w:unhideWhenUsed/>
    <w:rsid w:val="001F6875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Lista3">
    <w:name w:val="Table List 3"/>
    <w:basedOn w:val="Standardowy"/>
    <w:uiPriority w:val="99"/>
    <w:semiHidden/>
    <w:unhideWhenUsed/>
    <w:rsid w:val="001F6875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Lista4">
    <w:name w:val="Table List 4"/>
    <w:basedOn w:val="Standardowy"/>
    <w:uiPriority w:val="99"/>
    <w:semiHidden/>
    <w:unhideWhenUsed/>
    <w:rsid w:val="001F6875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-Lista5">
    <w:name w:val="Table List 5"/>
    <w:basedOn w:val="Standardowy"/>
    <w:uiPriority w:val="99"/>
    <w:semiHidden/>
    <w:unhideWhenUsed/>
    <w:rsid w:val="001F6875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Lista6">
    <w:name w:val="Table List 6"/>
    <w:basedOn w:val="Standardowy"/>
    <w:uiPriority w:val="99"/>
    <w:semiHidden/>
    <w:unhideWhenUsed/>
    <w:rsid w:val="001F6875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-Lista7">
    <w:name w:val="Table List 7"/>
    <w:basedOn w:val="Standardowy"/>
    <w:uiPriority w:val="99"/>
    <w:semiHidden/>
    <w:unhideWhenUsed/>
    <w:rsid w:val="001F6875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-Lista8">
    <w:name w:val="Table List 8"/>
    <w:basedOn w:val="Standardowy"/>
    <w:uiPriority w:val="99"/>
    <w:semiHidden/>
    <w:unhideWhenUsed/>
    <w:rsid w:val="001F6875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-kontynuacja">
    <w:name w:val="List Continue"/>
    <w:basedOn w:val="Normalny"/>
    <w:uiPriority w:val="99"/>
    <w:semiHidden/>
    <w:unhideWhenUsed/>
    <w:rsid w:val="001F6875"/>
    <w:pPr>
      <w:spacing w:after="120"/>
      <w:ind w:left="360"/>
      <w:contextualSpacing/>
    </w:pPr>
  </w:style>
  <w:style w:type="paragraph" w:styleId="Lista-kontynuacja2">
    <w:name w:val="List Continue 2"/>
    <w:basedOn w:val="Normalny"/>
    <w:uiPriority w:val="99"/>
    <w:semiHidden/>
    <w:unhideWhenUsed/>
    <w:rsid w:val="001F6875"/>
    <w:pPr>
      <w:spacing w:after="120"/>
      <w:ind w:left="720"/>
      <w:contextualSpacing/>
    </w:pPr>
  </w:style>
  <w:style w:type="paragraph" w:styleId="Lista-kontynuacja3">
    <w:name w:val="List Continue 3"/>
    <w:basedOn w:val="Normalny"/>
    <w:uiPriority w:val="99"/>
    <w:semiHidden/>
    <w:unhideWhenUsed/>
    <w:rsid w:val="001F6875"/>
    <w:pPr>
      <w:spacing w:after="120"/>
      <w:ind w:left="1080"/>
      <w:contextualSpacing/>
    </w:pPr>
  </w:style>
  <w:style w:type="paragraph" w:styleId="Lista-kontynuacja4">
    <w:name w:val="List Continue 4"/>
    <w:basedOn w:val="Normalny"/>
    <w:uiPriority w:val="99"/>
    <w:semiHidden/>
    <w:unhideWhenUsed/>
    <w:rsid w:val="001F6875"/>
    <w:pPr>
      <w:spacing w:after="120"/>
      <w:ind w:left="1440"/>
      <w:contextualSpacing/>
    </w:pPr>
  </w:style>
  <w:style w:type="paragraph" w:styleId="Lista-kontynuacja5">
    <w:name w:val="List Continue 5"/>
    <w:basedOn w:val="Normalny"/>
    <w:uiPriority w:val="99"/>
    <w:semiHidden/>
    <w:unhideWhenUsed/>
    <w:rsid w:val="001F6875"/>
    <w:pPr>
      <w:spacing w:after="120"/>
      <w:ind w:left="1800"/>
      <w:contextualSpacing/>
    </w:pPr>
  </w:style>
  <w:style w:type="paragraph" w:styleId="Akapitzlist">
    <w:name w:val="List Paragraph"/>
    <w:basedOn w:val="Normalny"/>
    <w:uiPriority w:val="34"/>
    <w:unhideWhenUsed/>
    <w:qFormat/>
    <w:rsid w:val="001F6875"/>
    <w:pPr>
      <w:ind w:left="720"/>
      <w:contextualSpacing/>
    </w:pPr>
  </w:style>
  <w:style w:type="paragraph" w:styleId="Listanumerowana">
    <w:name w:val="List Number"/>
    <w:basedOn w:val="Normalny"/>
    <w:uiPriority w:val="99"/>
    <w:semiHidden/>
    <w:unhideWhenUsed/>
    <w:rsid w:val="001F6875"/>
    <w:pPr>
      <w:numPr>
        <w:numId w:val="13"/>
      </w:numPr>
      <w:contextualSpacing/>
    </w:pPr>
  </w:style>
  <w:style w:type="paragraph" w:styleId="Listanumerowana2">
    <w:name w:val="List Number 2"/>
    <w:basedOn w:val="Normalny"/>
    <w:uiPriority w:val="99"/>
    <w:semiHidden/>
    <w:unhideWhenUsed/>
    <w:rsid w:val="001F6875"/>
    <w:pPr>
      <w:numPr>
        <w:numId w:val="14"/>
      </w:numPr>
      <w:contextualSpacing/>
    </w:pPr>
  </w:style>
  <w:style w:type="paragraph" w:styleId="Listanumerowana3">
    <w:name w:val="List Number 3"/>
    <w:basedOn w:val="Normalny"/>
    <w:uiPriority w:val="99"/>
    <w:semiHidden/>
    <w:unhideWhenUsed/>
    <w:rsid w:val="001F6875"/>
    <w:pPr>
      <w:numPr>
        <w:numId w:val="15"/>
      </w:numPr>
      <w:contextualSpacing/>
    </w:pPr>
  </w:style>
  <w:style w:type="paragraph" w:styleId="Listanumerowana4">
    <w:name w:val="List Number 4"/>
    <w:basedOn w:val="Normalny"/>
    <w:uiPriority w:val="99"/>
    <w:semiHidden/>
    <w:unhideWhenUsed/>
    <w:rsid w:val="001F6875"/>
    <w:pPr>
      <w:numPr>
        <w:numId w:val="16"/>
      </w:numPr>
      <w:contextualSpacing/>
    </w:pPr>
  </w:style>
  <w:style w:type="paragraph" w:styleId="Listanumerowana5">
    <w:name w:val="List Number 5"/>
    <w:basedOn w:val="Normalny"/>
    <w:uiPriority w:val="99"/>
    <w:semiHidden/>
    <w:unhideWhenUsed/>
    <w:rsid w:val="001F6875"/>
    <w:pPr>
      <w:numPr>
        <w:numId w:val="17"/>
      </w:numPr>
      <w:contextualSpacing/>
    </w:pPr>
  </w:style>
  <w:style w:type="paragraph" w:styleId="Listapunktowana">
    <w:name w:val="List Bullet"/>
    <w:basedOn w:val="Normalny"/>
    <w:uiPriority w:val="99"/>
    <w:semiHidden/>
    <w:unhideWhenUsed/>
    <w:rsid w:val="001F6875"/>
    <w:pPr>
      <w:numPr>
        <w:numId w:val="8"/>
      </w:numPr>
      <w:contextualSpacing/>
    </w:pPr>
  </w:style>
  <w:style w:type="paragraph" w:styleId="Listapunktowana2">
    <w:name w:val="List Bullet 2"/>
    <w:basedOn w:val="Normalny"/>
    <w:uiPriority w:val="99"/>
    <w:semiHidden/>
    <w:unhideWhenUsed/>
    <w:rsid w:val="001F6875"/>
    <w:pPr>
      <w:numPr>
        <w:numId w:val="9"/>
      </w:numPr>
      <w:contextualSpacing/>
    </w:pPr>
  </w:style>
  <w:style w:type="paragraph" w:styleId="Listapunktowana3">
    <w:name w:val="List Bullet 3"/>
    <w:basedOn w:val="Normalny"/>
    <w:uiPriority w:val="99"/>
    <w:semiHidden/>
    <w:unhideWhenUsed/>
    <w:rsid w:val="001F6875"/>
    <w:pPr>
      <w:numPr>
        <w:numId w:val="10"/>
      </w:numPr>
      <w:contextualSpacing/>
    </w:pPr>
  </w:style>
  <w:style w:type="paragraph" w:styleId="Listapunktowana4">
    <w:name w:val="List Bullet 4"/>
    <w:basedOn w:val="Normalny"/>
    <w:uiPriority w:val="99"/>
    <w:semiHidden/>
    <w:unhideWhenUsed/>
    <w:rsid w:val="001F6875"/>
    <w:pPr>
      <w:numPr>
        <w:numId w:val="11"/>
      </w:numPr>
      <w:contextualSpacing/>
    </w:pPr>
  </w:style>
  <w:style w:type="paragraph" w:styleId="Listapunktowana5">
    <w:name w:val="List Bullet 5"/>
    <w:basedOn w:val="Normalny"/>
    <w:uiPriority w:val="99"/>
    <w:semiHidden/>
    <w:unhideWhenUsed/>
    <w:rsid w:val="001F6875"/>
    <w:pPr>
      <w:numPr>
        <w:numId w:val="12"/>
      </w:numPr>
      <w:contextualSpacing/>
    </w:pPr>
  </w:style>
  <w:style w:type="table" w:styleId="Tabela-Klasyczny1">
    <w:name w:val="Table Classic 1"/>
    <w:basedOn w:val="Standardowy"/>
    <w:uiPriority w:val="99"/>
    <w:semiHidden/>
    <w:unhideWhenUsed/>
    <w:rsid w:val="001F6875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Klasyczny2">
    <w:name w:val="Table Classic 2"/>
    <w:basedOn w:val="Standardowy"/>
    <w:uiPriority w:val="99"/>
    <w:semiHidden/>
    <w:unhideWhenUsed/>
    <w:rsid w:val="001F6875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Klasyczny3">
    <w:name w:val="Table Classic 3"/>
    <w:basedOn w:val="Standardowy"/>
    <w:uiPriority w:val="99"/>
    <w:semiHidden/>
    <w:unhideWhenUsed/>
    <w:rsid w:val="001F6875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Klasyczny4">
    <w:name w:val="Table Classic 4"/>
    <w:basedOn w:val="Standardowy"/>
    <w:uiPriority w:val="99"/>
    <w:semiHidden/>
    <w:unhideWhenUsed/>
    <w:rsid w:val="001F6875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Spisilustracji">
    <w:name w:val="table of figures"/>
    <w:basedOn w:val="Normalny"/>
    <w:next w:val="Normalny"/>
    <w:uiPriority w:val="99"/>
    <w:semiHidden/>
    <w:unhideWhenUsed/>
    <w:rsid w:val="001F6875"/>
  </w:style>
  <w:style w:type="character" w:styleId="Odwoanieprzypisukocowego">
    <w:name w:val="endnote reference"/>
    <w:basedOn w:val="Domylnaczcionkaakapitu"/>
    <w:uiPriority w:val="99"/>
    <w:semiHidden/>
    <w:unhideWhenUsed/>
    <w:rsid w:val="001F6875"/>
    <w:rPr>
      <w:rFonts w:ascii="Calibri" w:hAnsi="Calibri" w:cs="Calibri"/>
      <w:vertAlign w:val="superscript"/>
    </w:rPr>
  </w:style>
  <w:style w:type="paragraph" w:styleId="Wykazrde">
    <w:name w:val="table of authorities"/>
    <w:basedOn w:val="Normalny"/>
    <w:next w:val="Normalny"/>
    <w:uiPriority w:val="99"/>
    <w:semiHidden/>
    <w:unhideWhenUsed/>
    <w:rsid w:val="001F6875"/>
    <w:pPr>
      <w:ind w:left="220" w:hanging="220"/>
    </w:pPr>
  </w:style>
  <w:style w:type="paragraph" w:styleId="Nagwekwykazurde">
    <w:name w:val="toa heading"/>
    <w:basedOn w:val="Normalny"/>
    <w:next w:val="Normalny"/>
    <w:uiPriority w:val="99"/>
    <w:semiHidden/>
    <w:unhideWhenUsed/>
    <w:rsid w:val="001F6875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table" w:styleId="Kolorowalista">
    <w:name w:val="Colorful List"/>
    <w:basedOn w:val="Standardowy"/>
    <w:uiPriority w:val="72"/>
    <w:semiHidden/>
    <w:unhideWhenUsed/>
    <w:rsid w:val="001F6875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olorowalistaakcent1">
    <w:name w:val="Colorful List Accent 1"/>
    <w:basedOn w:val="Standardowy"/>
    <w:uiPriority w:val="72"/>
    <w:semiHidden/>
    <w:unhideWhenUsed/>
    <w:rsid w:val="001F6875"/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Kolorowalistaakcent2">
    <w:name w:val="Colorful List Accent 2"/>
    <w:basedOn w:val="Standardowy"/>
    <w:uiPriority w:val="72"/>
    <w:semiHidden/>
    <w:unhideWhenUsed/>
    <w:rsid w:val="001F6875"/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Kolorowalistaakcent3">
    <w:name w:val="Colorful List Accent 3"/>
    <w:basedOn w:val="Standardowy"/>
    <w:uiPriority w:val="72"/>
    <w:semiHidden/>
    <w:unhideWhenUsed/>
    <w:rsid w:val="001F6875"/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Kolorowalistaakcent4">
    <w:name w:val="Colorful List Accent 4"/>
    <w:basedOn w:val="Standardowy"/>
    <w:uiPriority w:val="72"/>
    <w:semiHidden/>
    <w:unhideWhenUsed/>
    <w:rsid w:val="001F6875"/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Kolorowalistaakcent5">
    <w:name w:val="Colorful List Accent 5"/>
    <w:basedOn w:val="Standardowy"/>
    <w:uiPriority w:val="72"/>
    <w:semiHidden/>
    <w:unhideWhenUsed/>
    <w:rsid w:val="001F6875"/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Kolorowalistaakcent6">
    <w:name w:val="Colorful List Accent 6"/>
    <w:basedOn w:val="Standardowy"/>
    <w:uiPriority w:val="72"/>
    <w:rsid w:val="001F6875"/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-Kolorowy1">
    <w:name w:val="Table Colorful 1"/>
    <w:basedOn w:val="Standardowy"/>
    <w:uiPriority w:val="99"/>
    <w:semiHidden/>
    <w:unhideWhenUsed/>
    <w:rsid w:val="001F6875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Kolorowy2">
    <w:name w:val="Table Colorful 2"/>
    <w:basedOn w:val="Standardowy"/>
    <w:uiPriority w:val="99"/>
    <w:semiHidden/>
    <w:unhideWhenUsed/>
    <w:rsid w:val="001F6875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Kolorowy3">
    <w:name w:val="Table Colorful 3"/>
    <w:basedOn w:val="Standardowy"/>
    <w:uiPriority w:val="99"/>
    <w:semiHidden/>
    <w:unhideWhenUsed/>
    <w:rsid w:val="001F6875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Kolorowecieniowanie">
    <w:name w:val="Colorful Shading"/>
    <w:basedOn w:val="Standardowy"/>
    <w:uiPriority w:val="71"/>
    <w:semiHidden/>
    <w:unhideWhenUsed/>
    <w:rsid w:val="001F6875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1">
    <w:name w:val="Colorful Shading Accent 1"/>
    <w:basedOn w:val="Standardowy"/>
    <w:uiPriority w:val="71"/>
    <w:semiHidden/>
    <w:unhideWhenUsed/>
    <w:rsid w:val="001F6875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2">
    <w:name w:val="Colorful Shading Accent 2"/>
    <w:basedOn w:val="Standardowy"/>
    <w:uiPriority w:val="71"/>
    <w:semiHidden/>
    <w:unhideWhenUsed/>
    <w:rsid w:val="001F6875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3">
    <w:name w:val="Colorful Shading Accent 3"/>
    <w:basedOn w:val="Standardowy"/>
    <w:uiPriority w:val="71"/>
    <w:semiHidden/>
    <w:unhideWhenUsed/>
    <w:rsid w:val="001F6875"/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Kolorowecieniowanieakcent4">
    <w:name w:val="Colorful Shading Accent 4"/>
    <w:basedOn w:val="Standardowy"/>
    <w:uiPriority w:val="71"/>
    <w:semiHidden/>
    <w:unhideWhenUsed/>
    <w:rsid w:val="001F6875"/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5">
    <w:name w:val="Colorful Shading Accent 5"/>
    <w:basedOn w:val="Standardowy"/>
    <w:uiPriority w:val="71"/>
    <w:semiHidden/>
    <w:unhideWhenUsed/>
    <w:rsid w:val="001F6875"/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6">
    <w:name w:val="Colorful Shading Accent 6"/>
    <w:basedOn w:val="Standardowy"/>
    <w:uiPriority w:val="71"/>
    <w:rsid w:val="001F6875"/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asiatka">
    <w:name w:val="Colorful Grid"/>
    <w:basedOn w:val="Standardowy"/>
    <w:uiPriority w:val="73"/>
    <w:semiHidden/>
    <w:unhideWhenUsed/>
    <w:rsid w:val="001F687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olorowasiatkaakcent1">
    <w:name w:val="Colorful Grid Accent 1"/>
    <w:basedOn w:val="Standardowy"/>
    <w:uiPriority w:val="73"/>
    <w:semiHidden/>
    <w:unhideWhenUsed/>
    <w:rsid w:val="001F687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Kolorowasiatkaakcent2">
    <w:name w:val="Colorful Grid Accent 2"/>
    <w:basedOn w:val="Standardowy"/>
    <w:uiPriority w:val="73"/>
    <w:semiHidden/>
    <w:unhideWhenUsed/>
    <w:rsid w:val="001F687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Kolorowasiatkaakcent3">
    <w:name w:val="Colorful Grid Accent 3"/>
    <w:basedOn w:val="Standardowy"/>
    <w:uiPriority w:val="73"/>
    <w:semiHidden/>
    <w:unhideWhenUsed/>
    <w:rsid w:val="001F687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Kolorowasiatkaakcent4">
    <w:name w:val="Colorful Grid Accent 4"/>
    <w:basedOn w:val="Standardowy"/>
    <w:uiPriority w:val="73"/>
    <w:semiHidden/>
    <w:unhideWhenUsed/>
    <w:rsid w:val="001F687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Kolorowasiatkaakcent5">
    <w:name w:val="Colorful Grid Accent 5"/>
    <w:basedOn w:val="Standardowy"/>
    <w:uiPriority w:val="73"/>
    <w:semiHidden/>
    <w:unhideWhenUsed/>
    <w:rsid w:val="001F687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Kolorowasiatkaakcent6">
    <w:name w:val="Colorful Grid Accent 6"/>
    <w:basedOn w:val="Standardowy"/>
    <w:uiPriority w:val="73"/>
    <w:rsid w:val="001F687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Adresnakopercie">
    <w:name w:val="envelope address"/>
    <w:basedOn w:val="Normalny"/>
    <w:uiPriority w:val="99"/>
    <w:semiHidden/>
    <w:unhideWhenUsed/>
    <w:rsid w:val="001F6875"/>
    <w:pPr>
      <w:framePr w:w="7920" w:h="1980" w:hRule="exact" w:hSpace="180" w:wrap="auto" w:hAnchor="page" w:xAlign="center" w:yAlign="bottom"/>
      <w:ind w:left="2880"/>
    </w:pPr>
    <w:rPr>
      <w:rFonts w:ascii="Calibri Light" w:eastAsiaTheme="majorEastAsia" w:hAnsi="Calibri Light" w:cs="Calibri Light"/>
      <w:sz w:val="24"/>
      <w:szCs w:val="24"/>
    </w:rPr>
  </w:style>
  <w:style w:type="numbering" w:styleId="Artykusekcja">
    <w:name w:val="Outline List 3"/>
    <w:basedOn w:val="Bezlisty"/>
    <w:uiPriority w:val="99"/>
    <w:semiHidden/>
    <w:unhideWhenUsed/>
    <w:rsid w:val="001F6875"/>
    <w:pPr>
      <w:numPr>
        <w:numId w:val="26"/>
      </w:numPr>
    </w:pPr>
  </w:style>
  <w:style w:type="table" w:styleId="Zwykatabela1">
    <w:name w:val="Plain Table 1"/>
    <w:basedOn w:val="Standardowy"/>
    <w:uiPriority w:val="41"/>
    <w:rsid w:val="001F687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Zwykatabela2">
    <w:name w:val="Plain Table 2"/>
    <w:basedOn w:val="Standardowy"/>
    <w:uiPriority w:val="42"/>
    <w:rsid w:val="001F6875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Zwykatabela3">
    <w:name w:val="Plain Table 3"/>
    <w:basedOn w:val="Standardowy"/>
    <w:uiPriority w:val="43"/>
    <w:rsid w:val="001F687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Zwykatabela4">
    <w:name w:val="Plain Table 4"/>
    <w:basedOn w:val="Standardowy"/>
    <w:uiPriority w:val="44"/>
    <w:rsid w:val="001F6875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Zwykatabela5">
    <w:name w:val="Plain Table 5"/>
    <w:basedOn w:val="Standardowy"/>
    <w:uiPriority w:val="45"/>
    <w:rsid w:val="001F687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Bezodstpw">
    <w:name w:val="No Spacing"/>
    <w:uiPriority w:val="1"/>
    <w:qFormat/>
    <w:rsid w:val="001F6875"/>
    <w:rPr>
      <w:rFonts w:ascii="Calibri" w:hAnsi="Calibri" w:cs="Calibri"/>
    </w:rPr>
  </w:style>
  <w:style w:type="paragraph" w:styleId="Data">
    <w:name w:val="Date"/>
    <w:basedOn w:val="Normalny"/>
    <w:next w:val="Normalny"/>
    <w:link w:val="DataZnak"/>
    <w:uiPriority w:val="99"/>
    <w:semiHidden/>
    <w:unhideWhenUsed/>
    <w:rsid w:val="001F6875"/>
  </w:style>
  <w:style w:type="character" w:customStyle="1" w:styleId="DataZnak">
    <w:name w:val="Data Znak"/>
    <w:basedOn w:val="Domylnaczcionkaakapitu"/>
    <w:link w:val="Data"/>
    <w:uiPriority w:val="99"/>
    <w:semiHidden/>
    <w:rsid w:val="001F6875"/>
    <w:rPr>
      <w:rFonts w:ascii="Calibri" w:hAnsi="Calibri" w:cs="Calibri"/>
    </w:rPr>
  </w:style>
  <w:style w:type="paragraph" w:styleId="NormalnyWeb">
    <w:name w:val="Normal (Web)"/>
    <w:basedOn w:val="Normalny"/>
    <w:uiPriority w:val="99"/>
    <w:semiHidden/>
    <w:unhideWhenUsed/>
    <w:rsid w:val="001F6875"/>
    <w:rPr>
      <w:rFonts w:ascii="Times New Roman" w:hAnsi="Times New Roman" w:cs="Times New Roman"/>
      <w:sz w:val="24"/>
      <w:szCs w:val="24"/>
    </w:rPr>
  </w:style>
  <w:style w:type="character" w:customStyle="1" w:styleId="Inteligentnyhiperlink1">
    <w:name w:val="Inteligentny hiperlink1"/>
    <w:basedOn w:val="Domylnaczcionkaakapitu"/>
    <w:uiPriority w:val="99"/>
    <w:semiHidden/>
    <w:unhideWhenUsed/>
    <w:rsid w:val="001F6875"/>
    <w:rPr>
      <w:rFonts w:ascii="Calibri" w:hAnsi="Calibri" w:cs="Calibri"/>
      <w:u w:val="dotted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1F6875"/>
    <w:rPr>
      <w:rFonts w:ascii="Calibri" w:hAnsi="Calibri" w:cs="Calibri"/>
      <w:color w:val="605E5C"/>
      <w:shd w:val="clear" w:color="auto" w:fill="E1DFDD"/>
    </w:rPr>
  </w:style>
  <w:style w:type="paragraph" w:styleId="Tekstpodstawowy">
    <w:name w:val="Body Text"/>
    <w:basedOn w:val="Normalny"/>
    <w:link w:val="TekstpodstawowyZnak"/>
    <w:uiPriority w:val="99"/>
    <w:semiHidden/>
    <w:unhideWhenUsed/>
    <w:rsid w:val="001F6875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semiHidden/>
    <w:rsid w:val="001F6875"/>
    <w:rPr>
      <w:rFonts w:ascii="Calibri" w:hAnsi="Calibri" w:cs="Calibri"/>
    </w:rPr>
  </w:style>
  <w:style w:type="paragraph" w:styleId="Tekstpodstawowy2">
    <w:name w:val="Body Text 2"/>
    <w:basedOn w:val="Normalny"/>
    <w:link w:val="Tekstpodstawowy2Znak"/>
    <w:uiPriority w:val="99"/>
    <w:semiHidden/>
    <w:unhideWhenUsed/>
    <w:rsid w:val="001F6875"/>
    <w:pPr>
      <w:spacing w:after="120" w:line="480" w:lineRule="auto"/>
    </w:pPr>
  </w:style>
  <w:style w:type="character" w:customStyle="1" w:styleId="Tekstpodstawowy2Znak">
    <w:name w:val="Tekst podstawowy 2 Znak"/>
    <w:basedOn w:val="Domylnaczcionkaakapitu"/>
    <w:link w:val="Tekstpodstawowy2"/>
    <w:uiPriority w:val="99"/>
    <w:semiHidden/>
    <w:rsid w:val="001F6875"/>
    <w:rPr>
      <w:rFonts w:ascii="Calibri" w:hAnsi="Calibri" w:cs="Calibri"/>
    </w:rPr>
  </w:style>
  <w:style w:type="paragraph" w:styleId="Tekstpodstawowywcity">
    <w:name w:val="Body Text Indent"/>
    <w:basedOn w:val="Normalny"/>
    <w:link w:val="TekstpodstawowywcityZnak"/>
    <w:uiPriority w:val="99"/>
    <w:semiHidden/>
    <w:unhideWhenUsed/>
    <w:rsid w:val="001F6875"/>
    <w:pPr>
      <w:spacing w:after="120"/>
      <w:ind w:left="360"/>
    </w:pPr>
  </w:style>
  <w:style w:type="character" w:customStyle="1" w:styleId="TekstpodstawowywcityZnak">
    <w:name w:val="Tekst podstawowy wcięty Znak"/>
    <w:basedOn w:val="Domylnaczcionkaakapitu"/>
    <w:link w:val="Tekstpodstawowywcity"/>
    <w:uiPriority w:val="99"/>
    <w:semiHidden/>
    <w:rsid w:val="001F6875"/>
    <w:rPr>
      <w:rFonts w:ascii="Calibri" w:hAnsi="Calibri" w:cs="Calibri"/>
    </w:rPr>
  </w:style>
  <w:style w:type="paragraph" w:styleId="Tekstpodstawowywcity2">
    <w:name w:val="Body Text Indent 2"/>
    <w:basedOn w:val="Normalny"/>
    <w:link w:val="Tekstpodstawowywcity2Znak"/>
    <w:uiPriority w:val="99"/>
    <w:semiHidden/>
    <w:unhideWhenUsed/>
    <w:rsid w:val="001F6875"/>
    <w:pPr>
      <w:spacing w:after="120" w:line="480" w:lineRule="auto"/>
      <w:ind w:left="360"/>
    </w:pPr>
  </w:style>
  <w:style w:type="character" w:customStyle="1" w:styleId="Tekstpodstawowywcity2Znak">
    <w:name w:val="Tekst podstawowy wcięty 2 Znak"/>
    <w:basedOn w:val="Domylnaczcionkaakapitu"/>
    <w:link w:val="Tekstpodstawowywcity2"/>
    <w:uiPriority w:val="99"/>
    <w:semiHidden/>
    <w:rsid w:val="001F6875"/>
    <w:rPr>
      <w:rFonts w:ascii="Calibri" w:hAnsi="Calibri" w:cs="Calibri"/>
    </w:rPr>
  </w:style>
  <w:style w:type="paragraph" w:styleId="Tekstpodstawowyzwciciem">
    <w:name w:val="Body Text First Indent"/>
    <w:basedOn w:val="Tekstpodstawowy"/>
    <w:link w:val="TekstpodstawowyzwciciemZnak"/>
    <w:uiPriority w:val="99"/>
    <w:semiHidden/>
    <w:unhideWhenUsed/>
    <w:rsid w:val="001F6875"/>
    <w:pPr>
      <w:spacing w:after="0"/>
      <w:ind w:firstLine="360"/>
    </w:pPr>
  </w:style>
  <w:style w:type="character" w:customStyle="1" w:styleId="TekstpodstawowyzwciciemZnak">
    <w:name w:val="Tekst podstawowy z wcięciem Znak"/>
    <w:basedOn w:val="TekstpodstawowyZnak"/>
    <w:link w:val="Tekstpodstawowyzwciciem"/>
    <w:uiPriority w:val="99"/>
    <w:semiHidden/>
    <w:rsid w:val="001F6875"/>
    <w:rPr>
      <w:rFonts w:ascii="Calibri" w:hAnsi="Calibri" w:cs="Calibri"/>
    </w:rPr>
  </w:style>
  <w:style w:type="paragraph" w:styleId="Tekstpodstawowyzwciciem2">
    <w:name w:val="Body Text First Indent 2"/>
    <w:basedOn w:val="Tekstpodstawowywcity"/>
    <w:link w:val="Tekstpodstawowyzwciciem2Znak"/>
    <w:uiPriority w:val="99"/>
    <w:semiHidden/>
    <w:unhideWhenUsed/>
    <w:rsid w:val="001F6875"/>
    <w:pPr>
      <w:spacing w:after="0"/>
      <w:ind w:firstLine="360"/>
    </w:pPr>
  </w:style>
  <w:style w:type="character" w:customStyle="1" w:styleId="Tekstpodstawowyzwciciem2Znak">
    <w:name w:val="Tekst podstawowy z wcięciem 2 Znak"/>
    <w:basedOn w:val="TekstpodstawowywcityZnak"/>
    <w:link w:val="Tekstpodstawowyzwciciem2"/>
    <w:uiPriority w:val="99"/>
    <w:semiHidden/>
    <w:rsid w:val="001F6875"/>
    <w:rPr>
      <w:rFonts w:ascii="Calibri" w:hAnsi="Calibri" w:cs="Calibri"/>
    </w:rPr>
  </w:style>
  <w:style w:type="paragraph" w:styleId="Wcicienormalne">
    <w:name w:val="Normal Indent"/>
    <w:basedOn w:val="Normalny"/>
    <w:uiPriority w:val="99"/>
    <w:semiHidden/>
    <w:unhideWhenUsed/>
    <w:rsid w:val="001F6875"/>
    <w:pPr>
      <w:ind w:left="720"/>
    </w:pPr>
  </w:style>
  <w:style w:type="paragraph" w:styleId="Nagweknotatki">
    <w:name w:val="Note Heading"/>
    <w:basedOn w:val="Normalny"/>
    <w:next w:val="Normalny"/>
    <w:link w:val="NagweknotatkiZnak"/>
    <w:uiPriority w:val="99"/>
    <w:semiHidden/>
    <w:unhideWhenUsed/>
    <w:rsid w:val="001F6875"/>
  </w:style>
  <w:style w:type="character" w:customStyle="1" w:styleId="NagweknotatkiZnak">
    <w:name w:val="Nagłówek notatki Znak"/>
    <w:basedOn w:val="Domylnaczcionkaakapitu"/>
    <w:link w:val="Nagweknotatki"/>
    <w:uiPriority w:val="99"/>
    <w:semiHidden/>
    <w:rsid w:val="001F6875"/>
    <w:rPr>
      <w:rFonts w:ascii="Calibri" w:hAnsi="Calibri" w:cs="Calibri"/>
    </w:rPr>
  </w:style>
  <w:style w:type="table" w:styleId="Tabela-Wspczesny">
    <w:name w:val="Table Contemporary"/>
    <w:basedOn w:val="Standardowy"/>
    <w:uiPriority w:val="99"/>
    <w:semiHidden/>
    <w:unhideWhenUsed/>
    <w:rsid w:val="001F6875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Jasnalista">
    <w:name w:val="Light List"/>
    <w:basedOn w:val="Standardowy"/>
    <w:uiPriority w:val="61"/>
    <w:semiHidden/>
    <w:unhideWhenUsed/>
    <w:rsid w:val="001F6875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Jasnalistaakcent1">
    <w:name w:val="Light List Accent 1"/>
    <w:basedOn w:val="Standardowy"/>
    <w:uiPriority w:val="61"/>
    <w:semiHidden/>
    <w:unhideWhenUsed/>
    <w:rsid w:val="001F6875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Jasnalistaakcent2">
    <w:name w:val="Light List Accent 2"/>
    <w:basedOn w:val="Standardowy"/>
    <w:uiPriority w:val="61"/>
    <w:semiHidden/>
    <w:unhideWhenUsed/>
    <w:rsid w:val="001F6875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Jasnalistaakcent3">
    <w:name w:val="Light List Accent 3"/>
    <w:basedOn w:val="Standardowy"/>
    <w:uiPriority w:val="61"/>
    <w:semiHidden/>
    <w:unhideWhenUsed/>
    <w:rsid w:val="001F6875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Jasnalistaakcent4">
    <w:name w:val="Light List Accent 4"/>
    <w:basedOn w:val="Standardowy"/>
    <w:uiPriority w:val="61"/>
    <w:semiHidden/>
    <w:unhideWhenUsed/>
    <w:rsid w:val="001F6875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Jasnalistaakcent5">
    <w:name w:val="Light List Accent 5"/>
    <w:basedOn w:val="Standardowy"/>
    <w:uiPriority w:val="61"/>
    <w:semiHidden/>
    <w:unhideWhenUsed/>
    <w:rsid w:val="001F6875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Jasnalistaakcent6">
    <w:name w:val="Light List Accent 6"/>
    <w:basedOn w:val="Standardowy"/>
    <w:uiPriority w:val="61"/>
    <w:semiHidden/>
    <w:unhideWhenUsed/>
    <w:rsid w:val="001F6875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Jasnecieniowanie">
    <w:name w:val="Light Shading"/>
    <w:basedOn w:val="Standardowy"/>
    <w:uiPriority w:val="60"/>
    <w:semiHidden/>
    <w:unhideWhenUsed/>
    <w:rsid w:val="001F6875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Jasnecieniowanieakcent1">
    <w:name w:val="Light Shading Accent 1"/>
    <w:basedOn w:val="Standardowy"/>
    <w:uiPriority w:val="60"/>
    <w:semiHidden/>
    <w:unhideWhenUsed/>
    <w:rsid w:val="001F6875"/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Jasnecieniowanieakcent2">
    <w:name w:val="Light Shading Accent 2"/>
    <w:basedOn w:val="Standardowy"/>
    <w:uiPriority w:val="60"/>
    <w:semiHidden/>
    <w:unhideWhenUsed/>
    <w:rsid w:val="001F6875"/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Jasnecieniowanieakcent3">
    <w:name w:val="Light Shading Accent 3"/>
    <w:basedOn w:val="Standardowy"/>
    <w:uiPriority w:val="60"/>
    <w:semiHidden/>
    <w:unhideWhenUsed/>
    <w:rsid w:val="001F6875"/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Jasnecieniowanieakcent4">
    <w:name w:val="Light Shading Accent 4"/>
    <w:basedOn w:val="Standardowy"/>
    <w:uiPriority w:val="60"/>
    <w:semiHidden/>
    <w:unhideWhenUsed/>
    <w:rsid w:val="001F6875"/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Jasnecieniowanieakcent5">
    <w:name w:val="Light Shading Accent 5"/>
    <w:basedOn w:val="Standardowy"/>
    <w:uiPriority w:val="60"/>
    <w:semiHidden/>
    <w:unhideWhenUsed/>
    <w:rsid w:val="001F6875"/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Jasnecieniowanieakcent6">
    <w:name w:val="Light Shading Accent 6"/>
    <w:basedOn w:val="Standardowy"/>
    <w:uiPriority w:val="60"/>
    <w:semiHidden/>
    <w:unhideWhenUsed/>
    <w:rsid w:val="001F6875"/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Jasnasiatka">
    <w:name w:val="Light Grid"/>
    <w:basedOn w:val="Standardowy"/>
    <w:uiPriority w:val="62"/>
    <w:semiHidden/>
    <w:unhideWhenUsed/>
    <w:rsid w:val="001F6875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Jasnasiatkaakcent1">
    <w:name w:val="Light Grid Accent 1"/>
    <w:basedOn w:val="Standardowy"/>
    <w:uiPriority w:val="62"/>
    <w:rsid w:val="001F6875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Jasnasiatkaakcent2">
    <w:name w:val="Light Grid Accent 2"/>
    <w:basedOn w:val="Standardowy"/>
    <w:uiPriority w:val="62"/>
    <w:semiHidden/>
    <w:unhideWhenUsed/>
    <w:rsid w:val="001F6875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Jasnasiatkaakcent3">
    <w:name w:val="Light Grid Accent 3"/>
    <w:basedOn w:val="Standardowy"/>
    <w:uiPriority w:val="62"/>
    <w:semiHidden/>
    <w:unhideWhenUsed/>
    <w:rsid w:val="001F6875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Jasnasiatkaakcent4">
    <w:name w:val="Light Grid Accent 4"/>
    <w:basedOn w:val="Standardowy"/>
    <w:uiPriority w:val="62"/>
    <w:semiHidden/>
    <w:unhideWhenUsed/>
    <w:rsid w:val="001F6875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Jasnasiatkaakcent5">
    <w:name w:val="Light Grid Accent 5"/>
    <w:basedOn w:val="Standardowy"/>
    <w:uiPriority w:val="62"/>
    <w:semiHidden/>
    <w:unhideWhenUsed/>
    <w:rsid w:val="001F6875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Jasnasiatkaakcent6">
    <w:name w:val="Light Grid Accent 6"/>
    <w:basedOn w:val="Standardowy"/>
    <w:uiPriority w:val="62"/>
    <w:semiHidden/>
    <w:unhideWhenUsed/>
    <w:rsid w:val="001F6875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Ciemnalista">
    <w:name w:val="Dark List"/>
    <w:basedOn w:val="Standardowy"/>
    <w:uiPriority w:val="70"/>
    <w:semiHidden/>
    <w:unhideWhenUsed/>
    <w:rsid w:val="001F6875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Ciemnalista2akcent1">
    <w:name w:val="Dark List Accent 1"/>
    <w:basedOn w:val="Standardowy"/>
    <w:uiPriority w:val="70"/>
    <w:semiHidden/>
    <w:unhideWhenUsed/>
    <w:rsid w:val="001F6875"/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Ciemnalistaakcent2">
    <w:name w:val="Dark List Accent 2"/>
    <w:basedOn w:val="Standardowy"/>
    <w:uiPriority w:val="70"/>
    <w:semiHidden/>
    <w:unhideWhenUsed/>
    <w:rsid w:val="001F6875"/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Ciemnalistaakcent3">
    <w:name w:val="Dark List Accent 3"/>
    <w:basedOn w:val="Standardowy"/>
    <w:uiPriority w:val="70"/>
    <w:semiHidden/>
    <w:unhideWhenUsed/>
    <w:rsid w:val="001F6875"/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Ciemnalistaakcent4">
    <w:name w:val="Dark List Accent 4"/>
    <w:basedOn w:val="Standardowy"/>
    <w:uiPriority w:val="70"/>
    <w:semiHidden/>
    <w:unhideWhenUsed/>
    <w:rsid w:val="001F6875"/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Ciemnalistaakcent5">
    <w:name w:val="Dark List Accent 5"/>
    <w:basedOn w:val="Standardowy"/>
    <w:uiPriority w:val="70"/>
    <w:semiHidden/>
    <w:unhideWhenUsed/>
    <w:rsid w:val="001F6875"/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Ciemnalistaakcent6">
    <w:name w:val="Dark List Accent 6"/>
    <w:basedOn w:val="Standardowy"/>
    <w:uiPriority w:val="70"/>
    <w:rsid w:val="001F6875"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Tabelalisty1jasna">
    <w:name w:val="List Table 1 Light"/>
    <w:basedOn w:val="Standardowy"/>
    <w:uiPriority w:val="46"/>
    <w:rsid w:val="001F687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listy1jasnaakcent1">
    <w:name w:val="List Table 1 Light Accent 1"/>
    <w:basedOn w:val="Standardowy"/>
    <w:uiPriority w:val="46"/>
    <w:rsid w:val="001F687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listy1jasnaakcent2">
    <w:name w:val="List Table 1 Light Accent 2"/>
    <w:basedOn w:val="Standardowy"/>
    <w:uiPriority w:val="46"/>
    <w:rsid w:val="001F687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listy1jasnaakcent3">
    <w:name w:val="List Table 1 Light Accent 3"/>
    <w:basedOn w:val="Standardowy"/>
    <w:uiPriority w:val="46"/>
    <w:rsid w:val="001F687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listy1jasnaakcent4">
    <w:name w:val="List Table 1 Light Accent 4"/>
    <w:basedOn w:val="Standardowy"/>
    <w:uiPriority w:val="46"/>
    <w:rsid w:val="001F687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listy1jasnaakcent5">
    <w:name w:val="List Table 1 Light Accent 5"/>
    <w:basedOn w:val="Standardowy"/>
    <w:uiPriority w:val="46"/>
    <w:rsid w:val="001F687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listy1jasnaakcent6">
    <w:name w:val="List Table 1 Light Accent 6"/>
    <w:basedOn w:val="Standardowy"/>
    <w:uiPriority w:val="46"/>
    <w:rsid w:val="001F687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listy2">
    <w:name w:val="List Table 2"/>
    <w:basedOn w:val="Standardowy"/>
    <w:uiPriority w:val="47"/>
    <w:rsid w:val="001F6875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listy2akcent1">
    <w:name w:val="List Table 2 Accent 1"/>
    <w:basedOn w:val="Standardowy"/>
    <w:uiPriority w:val="47"/>
    <w:rsid w:val="001F6875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listy2akcent2">
    <w:name w:val="List Table 2 Accent 2"/>
    <w:basedOn w:val="Standardowy"/>
    <w:uiPriority w:val="47"/>
    <w:rsid w:val="001F6875"/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listy2akcent3">
    <w:name w:val="List Table 2 Accent 3"/>
    <w:basedOn w:val="Standardowy"/>
    <w:uiPriority w:val="47"/>
    <w:rsid w:val="001F6875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listy2akcent4">
    <w:name w:val="List Table 2 Accent 4"/>
    <w:basedOn w:val="Standardowy"/>
    <w:uiPriority w:val="47"/>
    <w:rsid w:val="001F6875"/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listy2akcent5">
    <w:name w:val="List Table 2 Accent 5"/>
    <w:basedOn w:val="Standardowy"/>
    <w:uiPriority w:val="47"/>
    <w:rsid w:val="001F6875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listy2akcent6">
    <w:name w:val="List Table 2 Accent 6"/>
    <w:basedOn w:val="Standardowy"/>
    <w:uiPriority w:val="47"/>
    <w:rsid w:val="001F6875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listy3">
    <w:name w:val="List Table 3"/>
    <w:basedOn w:val="Standardowy"/>
    <w:uiPriority w:val="48"/>
    <w:rsid w:val="001F6875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listy3akcent1">
    <w:name w:val="List Table 3 Accent 1"/>
    <w:basedOn w:val="Standardowy"/>
    <w:uiPriority w:val="48"/>
    <w:rsid w:val="001F6875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elalisty3akcent2">
    <w:name w:val="List Table 3 Accent 2"/>
    <w:basedOn w:val="Standardowy"/>
    <w:uiPriority w:val="48"/>
    <w:rsid w:val="001F6875"/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elalisty3akcent3">
    <w:name w:val="List Table 3 Accent 3"/>
    <w:basedOn w:val="Standardowy"/>
    <w:uiPriority w:val="48"/>
    <w:rsid w:val="001F6875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listy3akcent4">
    <w:name w:val="List Table 3 Accent 4"/>
    <w:basedOn w:val="Standardowy"/>
    <w:uiPriority w:val="48"/>
    <w:rsid w:val="001F6875"/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listy3akcent5">
    <w:name w:val="List Table 3 Accent 5"/>
    <w:basedOn w:val="Standardowy"/>
    <w:uiPriority w:val="48"/>
    <w:rsid w:val="001F6875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Tabelalisty3akcent6">
    <w:name w:val="List Table 3 Accent 6"/>
    <w:basedOn w:val="Standardowy"/>
    <w:uiPriority w:val="48"/>
    <w:rsid w:val="001F6875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listy4">
    <w:name w:val="List Table 4"/>
    <w:basedOn w:val="Standardowy"/>
    <w:uiPriority w:val="49"/>
    <w:rsid w:val="001F6875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listy4akcent1">
    <w:name w:val="List Table 4 Accent 1"/>
    <w:basedOn w:val="Standardowy"/>
    <w:uiPriority w:val="49"/>
    <w:rsid w:val="001F6875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listy4akcent2">
    <w:name w:val="List Table 4 Accent 2"/>
    <w:basedOn w:val="Standardowy"/>
    <w:uiPriority w:val="49"/>
    <w:rsid w:val="001F6875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listy4akcent3">
    <w:name w:val="List Table 4 Accent 3"/>
    <w:basedOn w:val="Standardowy"/>
    <w:uiPriority w:val="49"/>
    <w:rsid w:val="001F6875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listy4akcent4">
    <w:name w:val="List Table 4 Accent 4"/>
    <w:basedOn w:val="Standardowy"/>
    <w:uiPriority w:val="49"/>
    <w:rsid w:val="001F6875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listy4akcent5">
    <w:name w:val="List Table 4 Accent 5"/>
    <w:basedOn w:val="Standardowy"/>
    <w:uiPriority w:val="49"/>
    <w:rsid w:val="001F6875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listy4akcent6">
    <w:name w:val="List Table 4 Accent 6"/>
    <w:basedOn w:val="Standardowy"/>
    <w:uiPriority w:val="49"/>
    <w:rsid w:val="001F6875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listy5ciemna">
    <w:name w:val="List Table 5 Dark"/>
    <w:basedOn w:val="Standardowy"/>
    <w:uiPriority w:val="50"/>
    <w:rsid w:val="001F6875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listy5ciemnaakcent1">
    <w:name w:val="List Table 5 Dark Accent 1"/>
    <w:basedOn w:val="Standardowy"/>
    <w:uiPriority w:val="50"/>
    <w:rsid w:val="001F6875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listy5ciemnaakcent2">
    <w:name w:val="List Table 5 Dark Accent 2"/>
    <w:basedOn w:val="Standardowy"/>
    <w:uiPriority w:val="50"/>
    <w:rsid w:val="001F6875"/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listy5ciemnaakcent3">
    <w:name w:val="List Table 5 Dark Accent 3"/>
    <w:basedOn w:val="Standardowy"/>
    <w:uiPriority w:val="50"/>
    <w:rsid w:val="001F6875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listy5ciemnaakcent4">
    <w:name w:val="List Table 5 Dark Accent 4"/>
    <w:basedOn w:val="Standardowy"/>
    <w:uiPriority w:val="50"/>
    <w:rsid w:val="001F6875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listy5ciemnaakcent5">
    <w:name w:val="List Table 5 Dark Accent 5"/>
    <w:basedOn w:val="Standardowy"/>
    <w:uiPriority w:val="50"/>
    <w:rsid w:val="001F6875"/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listy5ciemnaakcent6">
    <w:name w:val="List Table 5 Dark Accent 6"/>
    <w:basedOn w:val="Standardowy"/>
    <w:uiPriority w:val="50"/>
    <w:rsid w:val="001F6875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listy6kolorowa">
    <w:name w:val="List Table 6 Colorful"/>
    <w:basedOn w:val="Standardowy"/>
    <w:uiPriority w:val="51"/>
    <w:rsid w:val="001F6875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listy6kolorowaakcent1">
    <w:name w:val="List Table 6 Colorful Accent 1"/>
    <w:basedOn w:val="Standardowy"/>
    <w:uiPriority w:val="51"/>
    <w:rsid w:val="001F6875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listy6kolorowaakcent2">
    <w:name w:val="List Table 6 Colorful Accent 2"/>
    <w:basedOn w:val="Standardowy"/>
    <w:uiPriority w:val="51"/>
    <w:rsid w:val="001F6875"/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listy6kolorowaakcent3">
    <w:name w:val="List Table 6 Colorful Accent 3"/>
    <w:basedOn w:val="Standardowy"/>
    <w:uiPriority w:val="51"/>
    <w:rsid w:val="001F6875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listy6kolorowaakcent4">
    <w:name w:val="List Table 6 Colorful Accent 4"/>
    <w:basedOn w:val="Standardowy"/>
    <w:uiPriority w:val="51"/>
    <w:rsid w:val="001F6875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listy6kolorowaakcent5">
    <w:name w:val="List Table 6 Colorful Accent 5"/>
    <w:basedOn w:val="Standardowy"/>
    <w:uiPriority w:val="51"/>
    <w:rsid w:val="001F6875"/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listy6kolorowaakcent6">
    <w:name w:val="List Table 6 Colorful Accent 6"/>
    <w:basedOn w:val="Standardowy"/>
    <w:uiPriority w:val="51"/>
    <w:rsid w:val="001F6875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listy7kolorowa">
    <w:name w:val="List Table 7 Colorful"/>
    <w:basedOn w:val="Standardowy"/>
    <w:uiPriority w:val="52"/>
    <w:rsid w:val="001F6875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listy7kolorowaakcent1">
    <w:name w:val="List Table 7 Colorful Accent 1"/>
    <w:basedOn w:val="Standardowy"/>
    <w:uiPriority w:val="52"/>
    <w:rsid w:val="001F6875"/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listy7kolorowaakcent2">
    <w:name w:val="List Table 7 Colorful Accent 2"/>
    <w:basedOn w:val="Standardowy"/>
    <w:uiPriority w:val="52"/>
    <w:rsid w:val="001F6875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listy7kolorowaakcent3">
    <w:name w:val="List Table 7 Colorful Accent 3"/>
    <w:basedOn w:val="Standardowy"/>
    <w:uiPriority w:val="52"/>
    <w:rsid w:val="001F6875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listy7kolorowaakcent4">
    <w:name w:val="List Table 7 Colorful Accent 4"/>
    <w:basedOn w:val="Standardowy"/>
    <w:uiPriority w:val="52"/>
    <w:rsid w:val="001F6875"/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listy7kolorowaakcent5">
    <w:name w:val="List Table 7 Colorful Accent 5"/>
    <w:basedOn w:val="Standardowy"/>
    <w:uiPriority w:val="52"/>
    <w:rsid w:val="001F6875"/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listy7kolorowaakcent6">
    <w:name w:val="List Table 7 Colorful Accent 6"/>
    <w:basedOn w:val="Standardowy"/>
    <w:uiPriority w:val="52"/>
    <w:rsid w:val="001F6875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odpise-mail">
    <w:name w:val="E-mail Signature"/>
    <w:basedOn w:val="Normalny"/>
    <w:link w:val="Podpise-mailZnak"/>
    <w:uiPriority w:val="99"/>
    <w:semiHidden/>
    <w:unhideWhenUsed/>
    <w:rsid w:val="001F6875"/>
  </w:style>
  <w:style w:type="character" w:customStyle="1" w:styleId="Podpise-mailZnak">
    <w:name w:val="Podpis e-mail Znak"/>
    <w:basedOn w:val="Domylnaczcionkaakapitu"/>
    <w:link w:val="Podpise-mail"/>
    <w:uiPriority w:val="99"/>
    <w:semiHidden/>
    <w:rsid w:val="001F6875"/>
    <w:rPr>
      <w:rFonts w:ascii="Calibri" w:hAnsi="Calibri" w:cs="Calibri"/>
    </w:rPr>
  </w:style>
  <w:style w:type="paragraph" w:styleId="Zwrotgrzecznociowy">
    <w:name w:val="Salutation"/>
    <w:basedOn w:val="Normalny"/>
    <w:next w:val="Normalny"/>
    <w:link w:val="ZwrotgrzecznociowyZnak"/>
    <w:uiPriority w:val="99"/>
    <w:semiHidden/>
    <w:unhideWhenUsed/>
    <w:rsid w:val="001F6875"/>
  </w:style>
  <w:style w:type="character" w:customStyle="1" w:styleId="ZwrotgrzecznociowyZnak">
    <w:name w:val="Zwrot grzecznościowy Znak"/>
    <w:basedOn w:val="Domylnaczcionkaakapitu"/>
    <w:link w:val="Zwrotgrzecznociowy"/>
    <w:uiPriority w:val="99"/>
    <w:semiHidden/>
    <w:rsid w:val="001F6875"/>
    <w:rPr>
      <w:rFonts w:ascii="Calibri" w:hAnsi="Calibri" w:cs="Calibri"/>
    </w:rPr>
  </w:style>
  <w:style w:type="table" w:styleId="Tabela-Kolumnowy1">
    <w:name w:val="Table Columns 1"/>
    <w:basedOn w:val="Standardowy"/>
    <w:uiPriority w:val="99"/>
    <w:semiHidden/>
    <w:unhideWhenUsed/>
    <w:rsid w:val="001F6875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Kolumnowy2">
    <w:name w:val="Table Columns 2"/>
    <w:basedOn w:val="Standardowy"/>
    <w:uiPriority w:val="99"/>
    <w:semiHidden/>
    <w:unhideWhenUsed/>
    <w:rsid w:val="001F6875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Kolumnowy3">
    <w:name w:val="Table Columns 3"/>
    <w:basedOn w:val="Standardowy"/>
    <w:uiPriority w:val="99"/>
    <w:semiHidden/>
    <w:unhideWhenUsed/>
    <w:rsid w:val="001F6875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Kolumnowy4">
    <w:name w:val="Table Columns 4"/>
    <w:basedOn w:val="Standardowy"/>
    <w:uiPriority w:val="99"/>
    <w:semiHidden/>
    <w:unhideWhenUsed/>
    <w:rsid w:val="001F6875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-Kolumnowy5">
    <w:name w:val="Table Columns 5"/>
    <w:basedOn w:val="Standardowy"/>
    <w:uiPriority w:val="99"/>
    <w:semiHidden/>
    <w:unhideWhenUsed/>
    <w:rsid w:val="001F6875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Podpis">
    <w:name w:val="Signature"/>
    <w:basedOn w:val="Normalny"/>
    <w:link w:val="PodpisZnak"/>
    <w:uiPriority w:val="99"/>
    <w:semiHidden/>
    <w:unhideWhenUsed/>
    <w:rsid w:val="001F6875"/>
    <w:pPr>
      <w:ind w:left="4320"/>
    </w:pPr>
  </w:style>
  <w:style w:type="character" w:customStyle="1" w:styleId="PodpisZnak">
    <w:name w:val="Podpis Znak"/>
    <w:basedOn w:val="Domylnaczcionkaakapitu"/>
    <w:link w:val="Podpis"/>
    <w:uiPriority w:val="99"/>
    <w:semiHidden/>
    <w:rsid w:val="001F6875"/>
    <w:rPr>
      <w:rFonts w:ascii="Calibri" w:hAnsi="Calibri" w:cs="Calibri"/>
    </w:rPr>
  </w:style>
  <w:style w:type="table" w:styleId="Tabela-Prosty1">
    <w:name w:val="Table Simple 1"/>
    <w:basedOn w:val="Standardowy"/>
    <w:uiPriority w:val="99"/>
    <w:semiHidden/>
    <w:unhideWhenUsed/>
    <w:rsid w:val="001F6875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-Prosty2">
    <w:name w:val="Table Simple 2"/>
    <w:basedOn w:val="Standardowy"/>
    <w:uiPriority w:val="99"/>
    <w:semiHidden/>
    <w:unhideWhenUsed/>
    <w:rsid w:val="001F6875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-Prosty3">
    <w:name w:val="Table Simple 3"/>
    <w:basedOn w:val="Standardowy"/>
    <w:uiPriority w:val="99"/>
    <w:semiHidden/>
    <w:unhideWhenUsed/>
    <w:rsid w:val="001F6875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-Delikatny1">
    <w:name w:val="Table Subtle 1"/>
    <w:basedOn w:val="Standardowy"/>
    <w:uiPriority w:val="99"/>
    <w:semiHidden/>
    <w:unhideWhenUsed/>
    <w:rsid w:val="001F6875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Delikatny2">
    <w:name w:val="Table Subtle 2"/>
    <w:basedOn w:val="Standardowy"/>
    <w:uiPriority w:val="99"/>
    <w:rsid w:val="001F6875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ks1">
    <w:name w:val="index 1"/>
    <w:basedOn w:val="Normalny"/>
    <w:next w:val="Normalny"/>
    <w:autoRedefine/>
    <w:uiPriority w:val="99"/>
    <w:semiHidden/>
    <w:unhideWhenUsed/>
    <w:rsid w:val="001F6875"/>
    <w:pPr>
      <w:ind w:left="220" w:hanging="220"/>
    </w:pPr>
  </w:style>
  <w:style w:type="paragraph" w:styleId="Indeks2">
    <w:name w:val="index 2"/>
    <w:basedOn w:val="Normalny"/>
    <w:next w:val="Normalny"/>
    <w:autoRedefine/>
    <w:uiPriority w:val="99"/>
    <w:semiHidden/>
    <w:unhideWhenUsed/>
    <w:rsid w:val="001F6875"/>
    <w:pPr>
      <w:ind w:left="440" w:hanging="220"/>
    </w:pPr>
  </w:style>
  <w:style w:type="paragraph" w:styleId="Indeks3">
    <w:name w:val="index 3"/>
    <w:basedOn w:val="Normalny"/>
    <w:next w:val="Normalny"/>
    <w:autoRedefine/>
    <w:uiPriority w:val="99"/>
    <w:semiHidden/>
    <w:unhideWhenUsed/>
    <w:rsid w:val="001F6875"/>
    <w:pPr>
      <w:ind w:left="660" w:hanging="220"/>
    </w:pPr>
  </w:style>
  <w:style w:type="paragraph" w:styleId="Indeks4">
    <w:name w:val="index 4"/>
    <w:basedOn w:val="Normalny"/>
    <w:next w:val="Normalny"/>
    <w:autoRedefine/>
    <w:uiPriority w:val="99"/>
    <w:semiHidden/>
    <w:unhideWhenUsed/>
    <w:rsid w:val="001F6875"/>
    <w:pPr>
      <w:ind w:left="880" w:hanging="220"/>
    </w:pPr>
  </w:style>
  <w:style w:type="paragraph" w:styleId="Indeks5">
    <w:name w:val="index 5"/>
    <w:basedOn w:val="Normalny"/>
    <w:next w:val="Normalny"/>
    <w:autoRedefine/>
    <w:uiPriority w:val="99"/>
    <w:semiHidden/>
    <w:unhideWhenUsed/>
    <w:rsid w:val="001F6875"/>
    <w:pPr>
      <w:ind w:left="1100" w:hanging="220"/>
    </w:pPr>
  </w:style>
  <w:style w:type="paragraph" w:styleId="Indeks6">
    <w:name w:val="index 6"/>
    <w:basedOn w:val="Normalny"/>
    <w:next w:val="Normalny"/>
    <w:autoRedefine/>
    <w:uiPriority w:val="99"/>
    <w:semiHidden/>
    <w:unhideWhenUsed/>
    <w:rsid w:val="001F6875"/>
    <w:pPr>
      <w:ind w:left="1320" w:hanging="220"/>
    </w:pPr>
  </w:style>
  <w:style w:type="paragraph" w:styleId="Indeks7">
    <w:name w:val="index 7"/>
    <w:basedOn w:val="Normalny"/>
    <w:next w:val="Normalny"/>
    <w:autoRedefine/>
    <w:uiPriority w:val="99"/>
    <w:semiHidden/>
    <w:unhideWhenUsed/>
    <w:rsid w:val="001F6875"/>
    <w:pPr>
      <w:ind w:left="1540" w:hanging="220"/>
    </w:pPr>
  </w:style>
  <w:style w:type="paragraph" w:styleId="Indeks8">
    <w:name w:val="index 8"/>
    <w:basedOn w:val="Normalny"/>
    <w:next w:val="Normalny"/>
    <w:autoRedefine/>
    <w:uiPriority w:val="99"/>
    <w:semiHidden/>
    <w:unhideWhenUsed/>
    <w:rsid w:val="001F6875"/>
    <w:pPr>
      <w:ind w:left="1760" w:hanging="220"/>
    </w:pPr>
  </w:style>
  <w:style w:type="paragraph" w:styleId="Indeks9">
    <w:name w:val="index 9"/>
    <w:basedOn w:val="Normalny"/>
    <w:next w:val="Normalny"/>
    <w:autoRedefine/>
    <w:uiPriority w:val="99"/>
    <w:semiHidden/>
    <w:unhideWhenUsed/>
    <w:rsid w:val="001F6875"/>
    <w:pPr>
      <w:ind w:left="1980" w:hanging="220"/>
    </w:pPr>
  </w:style>
  <w:style w:type="paragraph" w:styleId="Nagwekindeksu">
    <w:name w:val="index heading"/>
    <w:basedOn w:val="Normalny"/>
    <w:next w:val="Indeks1"/>
    <w:uiPriority w:val="99"/>
    <w:semiHidden/>
    <w:unhideWhenUsed/>
    <w:rsid w:val="001F6875"/>
    <w:rPr>
      <w:rFonts w:ascii="Calibri Light" w:eastAsiaTheme="majorEastAsia" w:hAnsi="Calibri Light" w:cs="Calibri Light"/>
      <w:b/>
      <w:bCs/>
    </w:rPr>
  </w:style>
  <w:style w:type="paragraph" w:styleId="Zwrotpoegnalny">
    <w:name w:val="Closing"/>
    <w:basedOn w:val="Normalny"/>
    <w:link w:val="ZwrotpoegnalnyZnak"/>
    <w:uiPriority w:val="99"/>
    <w:semiHidden/>
    <w:unhideWhenUsed/>
    <w:rsid w:val="001F6875"/>
    <w:pPr>
      <w:ind w:left="4320"/>
    </w:pPr>
  </w:style>
  <w:style w:type="character" w:customStyle="1" w:styleId="ZwrotpoegnalnyZnak">
    <w:name w:val="Zwrot pożegnalny Znak"/>
    <w:basedOn w:val="Domylnaczcionkaakapitu"/>
    <w:link w:val="Zwrotpoegnalny"/>
    <w:uiPriority w:val="99"/>
    <w:semiHidden/>
    <w:rsid w:val="001F6875"/>
    <w:rPr>
      <w:rFonts w:ascii="Calibri" w:hAnsi="Calibri" w:cs="Calibri"/>
    </w:rPr>
  </w:style>
  <w:style w:type="table" w:styleId="Tabela-Siatka">
    <w:name w:val="Table Grid"/>
    <w:basedOn w:val="Standardowy"/>
    <w:uiPriority w:val="39"/>
    <w:rsid w:val="001F68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-Siatka1">
    <w:name w:val="Table Grid 1"/>
    <w:basedOn w:val="Standardowy"/>
    <w:uiPriority w:val="99"/>
    <w:semiHidden/>
    <w:unhideWhenUsed/>
    <w:rsid w:val="001F6875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Siatka2">
    <w:name w:val="Table Grid 2"/>
    <w:basedOn w:val="Standardowy"/>
    <w:uiPriority w:val="99"/>
    <w:semiHidden/>
    <w:unhideWhenUsed/>
    <w:rsid w:val="001F6875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Siatka3">
    <w:name w:val="Table Grid 3"/>
    <w:basedOn w:val="Standardowy"/>
    <w:uiPriority w:val="99"/>
    <w:semiHidden/>
    <w:unhideWhenUsed/>
    <w:rsid w:val="001F6875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Siatka4">
    <w:name w:val="Table Grid 4"/>
    <w:basedOn w:val="Standardowy"/>
    <w:uiPriority w:val="99"/>
    <w:semiHidden/>
    <w:unhideWhenUsed/>
    <w:rsid w:val="001F6875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Siatka5">
    <w:name w:val="Table Grid 5"/>
    <w:basedOn w:val="Standardowy"/>
    <w:uiPriority w:val="99"/>
    <w:semiHidden/>
    <w:unhideWhenUsed/>
    <w:rsid w:val="001F6875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-Siatka6">
    <w:name w:val="Table Grid 6"/>
    <w:basedOn w:val="Standardowy"/>
    <w:uiPriority w:val="99"/>
    <w:semiHidden/>
    <w:unhideWhenUsed/>
    <w:rsid w:val="001F6875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-Siatka7">
    <w:name w:val="Table Grid 7"/>
    <w:basedOn w:val="Standardowy"/>
    <w:uiPriority w:val="99"/>
    <w:semiHidden/>
    <w:unhideWhenUsed/>
    <w:rsid w:val="001F6875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-Siatka8">
    <w:name w:val="Table Grid 8"/>
    <w:basedOn w:val="Standardowy"/>
    <w:uiPriority w:val="99"/>
    <w:semiHidden/>
    <w:unhideWhenUsed/>
    <w:rsid w:val="001F6875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iatkatabelijasna">
    <w:name w:val="Grid Table Light"/>
    <w:basedOn w:val="Standardowy"/>
    <w:uiPriority w:val="40"/>
    <w:rsid w:val="001F687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atki1jasna">
    <w:name w:val="Grid Table 1 Light"/>
    <w:basedOn w:val="Standardowy"/>
    <w:uiPriority w:val="46"/>
    <w:rsid w:val="001F6875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atki1jasnaakcent1">
    <w:name w:val="Grid Table 1 Light Accent 1"/>
    <w:basedOn w:val="Standardowy"/>
    <w:uiPriority w:val="46"/>
    <w:rsid w:val="001F6875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atki1jasnaakcent2">
    <w:name w:val="Grid Table 1 Light Accent 2"/>
    <w:basedOn w:val="Standardowy"/>
    <w:uiPriority w:val="46"/>
    <w:rsid w:val="001F6875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atki1jasnaakcent3">
    <w:name w:val="Grid Table 1 Light Accent 3"/>
    <w:basedOn w:val="Standardowy"/>
    <w:uiPriority w:val="46"/>
    <w:rsid w:val="001F6875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atki1jasnaakcent4">
    <w:name w:val="Grid Table 1 Light Accent 4"/>
    <w:basedOn w:val="Standardowy"/>
    <w:uiPriority w:val="46"/>
    <w:rsid w:val="001F6875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atki1jasnaakcent5">
    <w:name w:val="Grid Table 1 Light Accent 5"/>
    <w:basedOn w:val="Standardowy"/>
    <w:uiPriority w:val="46"/>
    <w:rsid w:val="001F6875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atki1jasnaakcent6">
    <w:name w:val="Grid Table 1 Light Accent 6"/>
    <w:basedOn w:val="Standardowy"/>
    <w:uiPriority w:val="46"/>
    <w:rsid w:val="001F6875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atki2">
    <w:name w:val="Grid Table 2"/>
    <w:basedOn w:val="Standardowy"/>
    <w:uiPriority w:val="47"/>
    <w:rsid w:val="001F6875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siatki2akcent1">
    <w:name w:val="Grid Table 2 Accent 1"/>
    <w:basedOn w:val="Standardowy"/>
    <w:uiPriority w:val="47"/>
    <w:rsid w:val="001F6875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siatki2akcent2">
    <w:name w:val="Grid Table 2 Accent 2"/>
    <w:basedOn w:val="Standardowy"/>
    <w:uiPriority w:val="47"/>
    <w:rsid w:val="001F6875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siatki2akcent3">
    <w:name w:val="Grid Table 2 Accent 3"/>
    <w:basedOn w:val="Standardowy"/>
    <w:uiPriority w:val="47"/>
    <w:rsid w:val="001F6875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siatki2akcent4">
    <w:name w:val="Grid Table 2 Accent 4"/>
    <w:basedOn w:val="Standardowy"/>
    <w:uiPriority w:val="47"/>
    <w:rsid w:val="001F6875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siatki2akcent5">
    <w:name w:val="Grid Table 2 Accent 5"/>
    <w:basedOn w:val="Standardowy"/>
    <w:uiPriority w:val="47"/>
    <w:rsid w:val="001F6875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siatki2akcent6">
    <w:name w:val="Grid Table 2 Accent 6"/>
    <w:basedOn w:val="Standardowy"/>
    <w:uiPriority w:val="47"/>
    <w:rsid w:val="001F6875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siatki3">
    <w:name w:val="Grid Table 3"/>
    <w:basedOn w:val="Standardowy"/>
    <w:uiPriority w:val="48"/>
    <w:rsid w:val="001F6875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siatki3akcent1">
    <w:name w:val="Grid Table 3 Accent 1"/>
    <w:basedOn w:val="Standardowy"/>
    <w:uiPriority w:val="48"/>
    <w:rsid w:val="001F6875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asiatki3akcent2">
    <w:name w:val="Grid Table 3 Accent 2"/>
    <w:basedOn w:val="Standardowy"/>
    <w:uiPriority w:val="48"/>
    <w:rsid w:val="001F6875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siatki3akcent3">
    <w:name w:val="Grid Table 3 Accent 3"/>
    <w:basedOn w:val="Standardowy"/>
    <w:uiPriority w:val="48"/>
    <w:rsid w:val="001F6875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siatki3akcent4">
    <w:name w:val="Grid Table 3 Accent 4"/>
    <w:basedOn w:val="Standardowy"/>
    <w:uiPriority w:val="48"/>
    <w:rsid w:val="001F6875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siatki3akcent5">
    <w:name w:val="Grid Table 3 Accent 5"/>
    <w:basedOn w:val="Standardowy"/>
    <w:uiPriority w:val="48"/>
    <w:rsid w:val="001F6875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elasiatki3akcent6">
    <w:name w:val="Grid Table 3 Accent 6"/>
    <w:basedOn w:val="Standardowy"/>
    <w:uiPriority w:val="48"/>
    <w:rsid w:val="001F6875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siatki4">
    <w:name w:val="Grid Table 4"/>
    <w:basedOn w:val="Standardowy"/>
    <w:uiPriority w:val="49"/>
    <w:rsid w:val="001F6875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siatki4akcent1">
    <w:name w:val="Grid Table 4 Accent 1"/>
    <w:basedOn w:val="Standardowy"/>
    <w:uiPriority w:val="49"/>
    <w:rsid w:val="001F6875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siatki4akcent2">
    <w:name w:val="Grid Table 4 Accent 2"/>
    <w:basedOn w:val="Standardowy"/>
    <w:uiPriority w:val="49"/>
    <w:rsid w:val="001F6875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siatki4akcent3">
    <w:name w:val="Grid Table 4 Accent 3"/>
    <w:basedOn w:val="Standardowy"/>
    <w:uiPriority w:val="49"/>
    <w:rsid w:val="001F6875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siatki4akcent4">
    <w:name w:val="Grid Table 4 Accent 4"/>
    <w:basedOn w:val="Standardowy"/>
    <w:uiPriority w:val="49"/>
    <w:rsid w:val="001F6875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siatki4akcent5">
    <w:name w:val="Grid Table 4 Accent 5"/>
    <w:basedOn w:val="Standardowy"/>
    <w:uiPriority w:val="49"/>
    <w:rsid w:val="001F6875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siatki4akcent6">
    <w:name w:val="Grid Table 4 Accent 6"/>
    <w:basedOn w:val="Standardowy"/>
    <w:uiPriority w:val="49"/>
    <w:rsid w:val="001F6875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siatki5ciemna">
    <w:name w:val="Grid Table 5 Dark"/>
    <w:basedOn w:val="Standardowy"/>
    <w:uiPriority w:val="50"/>
    <w:rsid w:val="001F687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siatki5ciemnaakcent1">
    <w:name w:val="Grid Table 5 Dark Accent 1"/>
    <w:basedOn w:val="Standardowy"/>
    <w:uiPriority w:val="50"/>
    <w:rsid w:val="001F687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elasiatki5ciemnaakcent2">
    <w:name w:val="Grid Table 5 Dark Accent 2"/>
    <w:basedOn w:val="Standardowy"/>
    <w:uiPriority w:val="50"/>
    <w:rsid w:val="001F687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elasiatki5ciemnaakcent3">
    <w:name w:val="Grid Table 5 Dark Accent 3"/>
    <w:basedOn w:val="Standardowy"/>
    <w:uiPriority w:val="50"/>
    <w:rsid w:val="001F687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siatki5ciemnaakcent4">
    <w:name w:val="Grid Table 5 Dark Accent 4"/>
    <w:basedOn w:val="Standardowy"/>
    <w:uiPriority w:val="50"/>
    <w:rsid w:val="001F687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siatki5ciemnaakcent5">
    <w:name w:val="Grid Table 5 Dark Accent 5"/>
    <w:basedOn w:val="Standardowy"/>
    <w:uiPriority w:val="50"/>
    <w:rsid w:val="001F687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elasiatki5ciemnaakcent6">
    <w:name w:val="Grid Table 5 Dark Accent 6"/>
    <w:basedOn w:val="Standardowy"/>
    <w:uiPriority w:val="50"/>
    <w:rsid w:val="001F687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siatki6kolorowa">
    <w:name w:val="Grid Table 6 Colorful"/>
    <w:basedOn w:val="Standardowy"/>
    <w:uiPriority w:val="51"/>
    <w:rsid w:val="001F6875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siatki6kolorowaakcent1">
    <w:name w:val="Grid Table 6 Colorful Accent 1"/>
    <w:basedOn w:val="Standardowy"/>
    <w:uiPriority w:val="51"/>
    <w:rsid w:val="001F6875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siatki6kolorowaakcent2">
    <w:name w:val="Grid Table 6 Colorful Accent 2"/>
    <w:basedOn w:val="Standardowy"/>
    <w:uiPriority w:val="51"/>
    <w:rsid w:val="001F6875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siatki6kolorowaakcent3">
    <w:name w:val="Grid Table 6 Colorful Accent 3"/>
    <w:basedOn w:val="Standardowy"/>
    <w:uiPriority w:val="51"/>
    <w:rsid w:val="001F6875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siatki6kolorowaakcent4">
    <w:name w:val="Grid Table 6 Colorful Accent 4"/>
    <w:basedOn w:val="Standardowy"/>
    <w:uiPriority w:val="51"/>
    <w:rsid w:val="001F6875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siatki6kolorowaakcent5">
    <w:name w:val="Grid Table 6 Colorful Accent 5"/>
    <w:basedOn w:val="Standardowy"/>
    <w:uiPriority w:val="51"/>
    <w:rsid w:val="001F6875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siatki6kolorowaakcent6">
    <w:name w:val="Grid Table 6 Colorful Accent 6"/>
    <w:basedOn w:val="Standardowy"/>
    <w:uiPriority w:val="51"/>
    <w:rsid w:val="001F6875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siatki7kolorowa">
    <w:name w:val="Grid Table 7 Colorful"/>
    <w:basedOn w:val="Standardowy"/>
    <w:uiPriority w:val="52"/>
    <w:rsid w:val="001F6875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siatki7kolorowaakcent1">
    <w:name w:val="Grid Table 7 Colorful Accent 1"/>
    <w:basedOn w:val="Standardowy"/>
    <w:uiPriority w:val="52"/>
    <w:rsid w:val="001F6875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asiatki7kolorowaakcent2">
    <w:name w:val="Grid Table 7 Colorful Accent 2"/>
    <w:basedOn w:val="Standardowy"/>
    <w:uiPriority w:val="52"/>
    <w:rsid w:val="001F6875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siatki7kolorowaakcent3">
    <w:name w:val="Grid Table 7 Colorful Accent 3"/>
    <w:basedOn w:val="Standardowy"/>
    <w:uiPriority w:val="52"/>
    <w:rsid w:val="001F6875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siatki7kolorowaakcent4">
    <w:name w:val="Grid Table 7 Colorful Accent 4"/>
    <w:basedOn w:val="Standardowy"/>
    <w:uiPriority w:val="52"/>
    <w:rsid w:val="001F6875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siatki7kolorowaakcent5">
    <w:name w:val="Grid Table 7 Colorful Accent 5"/>
    <w:basedOn w:val="Standardowy"/>
    <w:uiPriority w:val="52"/>
    <w:rsid w:val="001F6875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elasiatki7kolorowaakcent6">
    <w:name w:val="Grid Table 7 Colorful Accent 6"/>
    <w:basedOn w:val="Standardowy"/>
    <w:uiPriority w:val="52"/>
    <w:rsid w:val="001F6875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-SieWeb1">
    <w:name w:val="Table Web 1"/>
    <w:basedOn w:val="Standardowy"/>
    <w:uiPriority w:val="99"/>
    <w:semiHidden/>
    <w:unhideWhenUsed/>
    <w:rsid w:val="001F6875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SieWeb2">
    <w:name w:val="Table Web 2"/>
    <w:basedOn w:val="Standardowy"/>
    <w:uiPriority w:val="99"/>
    <w:semiHidden/>
    <w:unhideWhenUsed/>
    <w:rsid w:val="001F6875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SieWeb3">
    <w:name w:val="Table Web 3"/>
    <w:basedOn w:val="Standardowy"/>
    <w:uiPriority w:val="99"/>
    <w:rsid w:val="001F6875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Odwoanieprzypisudolnego">
    <w:name w:val="footnote reference"/>
    <w:basedOn w:val="Domylnaczcionkaakapitu"/>
    <w:uiPriority w:val="99"/>
    <w:semiHidden/>
    <w:unhideWhenUsed/>
    <w:rsid w:val="001F6875"/>
    <w:rPr>
      <w:rFonts w:ascii="Calibri" w:hAnsi="Calibri" w:cs="Calibri"/>
      <w:vertAlign w:val="superscript"/>
    </w:rPr>
  </w:style>
  <w:style w:type="character" w:styleId="Numerwiersza">
    <w:name w:val="line number"/>
    <w:basedOn w:val="Domylnaczcionkaakapitu"/>
    <w:uiPriority w:val="99"/>
    <w:semiHidden/>
    <w:unhideWhenUsed/>
    <w:rsid w:val="001F6875"/>
    <w:rPr>
      <w:rFonts w:ascii="Calibri" w:hAnsi="Calibri" w:cs="Calibri"/>
    </w:rPr>
  </w:style>
  <w:style w:type="table" w:styleId="Tabela-Efekty3D1">
    <w:name w:val="Table 3D effects 1"/>
    <w:basedOn w:val="Standardowy"/>
    <w:uiPriority w:val="99"/>
    <w:semiHidden/>
    <w:unhideWhenUsed/>
    <w:rsid w:val="001F6875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-Efekty3D2">
    <w:name w:val="Table 3D effects 2"/>
    <w:basedOn w:val="Standardowy"/>
    <w:uiPriority w:val="99"/>
    <w:semiHidden/>
    <w:unhideWhenUsed/>
    <w:rsid w:val="001F6875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Efekty3D3">
    <w:name w:val="Table 3D effects 3"/>
    <w:basedOn w:val="Standardowy"/>
    <w:uiPriority w:val="99"/>
    <w:semiHidden/>
    <w:unhideWhenUsed/>
    <w:rsid w:val="001F687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-Motyw">
    <w:name w:val="Table Theme"/>
    <w:basedOn w:val="Standardowy"/>
    <w:uiPriority w:val="99"/>
    <w:semiHidden/>
    <w:unhideWhenUsed/>
    <w:rsid w:val="001F68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erstrony">
    <w:name w:val="page number"/>
    <w:basedOn w:val="Domylnaczcionkaakapitu"/>
    <w:uiPriority w:val="99"/>
    <w:semiHidden/>
    <w:unhideWhenUsed/>
    <w:rsid w:val="001F6875"/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mailto:sp7dqr@wp.pl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mailto:sp7dqr@wp.p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p7dq\AppData\Roaming\Microsoft\Szablony\Pojedyncze%20odst&#281;py%20(pusty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6E855397-E667-4627-A532-936CCC3C322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Pojedyncze odstępy (pusty)</Template>
  <TotalTime>0</TotalTime>
  <Pages>4</Pages>
  <Words>370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2023-03-16T07:44:00Z</dcterms:created>
  <dcterms:modified xsi:type="dcterms:W3CDTF">2023-03-16T08:00:00Z</dcterms:modified>
</cp:coreProperties>
</file>